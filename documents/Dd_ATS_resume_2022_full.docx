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Style w:val="documenttopsection"/>
        <w:tblW w:w="0" w:type="auto"/>
        <w:tblCellSpacing w:w="0" w:type="dxa"/>
        <w:shd w:val="clear" w:color="auto" w:fill="373D48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480"/>
        <w:gridCol w:w="11280"/>
        <w:gridCol w:w="480"/>
      </w:tblGrid>
      <w:tr w:rsidR="00872F54" w14:paraId="68ADACF1" w14:textId="77777777">
        <w:trPr>
          <w:tblCellSpacing w:w="0" w:type="dxa"/>
        </w:trPr>
        <w:tc>
          <w:tcPr>
            <w:tcW w:w="480" w:type="dxa"/>
            <w:shd w:val="clear" w:color="auto" w:fill="373D48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55823839" w14:textId="77777777" w:rsidR="00872F54" w:rsidRDefault="00872F54">
            <w:pPr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  <w:tc>
          <w:tcPr>
            <w:tcW w:w="11280" w:type="dxa"/>
            <w:shd w:val="clear" w:color="auto" w:fill="373D48"/>
            <w:tcMar>
              <w:top w:w="480" w:type="dxa"/>
              <w:left w:w="0" w:type="dxa"/>
              <w:bottom w:w="300" w:type="dxa"/>
              <w:right w:w="100" w:type="dxa"/>
            </w:tcMar>
            <w:hideMark/>
          </w:tcPr>
          <w:p w14:paraId="7FB3C3F6" w14:textId="77777777" w:rsidR="00872F54" w:rsidRDefault="00000000">
            <w:pPr>
              <w:pStyle w:val="divdocumentdivname"/>
              <w:spacing w:line="820" w:lineRule="atLeast"/>
              <w:ind w:right="100"/>
              <w:rPr>
                <w:rStyle w:val="documentleft-box"/>
                <w:rFonts w:ascii="Century Gothic" w:eastAsia="Century Gothic" w:hAnsi="Century Gothic" w:cs="Century Gothic"/>
                <w:b/>
                <w:bCs/>
                <w:color w:val="FFFFFF"/>
                <w:spacing w:val="10"/>
                <w:sz w:val="72"/>
                <w:szCs w:val="72"/>
                <w:shd w:val="clear" w:color="auto" w:fill="auto"/>
              </w:rPr>
            </w:pPr>
            <w:r>
              <w:rPr>
                <w:rStyle w:val="documentnamefName"/>
                <w:rFonts w:ascii="Century Gothic" w:eastAsia="Century Gothic" w:hAnsi="Century Gothic" w:cs="Century Gothic"/>
                <w:color w:val="FFFFFF"/>
                <w:spacing w:val="10"/>
                <w:sz w:val="72"/>
                <w:szCs w:val="72"/>
              </w:rPr>
              <w:t>David</w:t>
            </w:r>
            <w:r>
              <w:rPr>
                <w:rStyle w:val="span"/>
                <w:rFonts w:ascii="Century Gothic" w:eastAsia="Century Gothic" w:hAnsi="Century Gothic" w:cs="Century Gothic"/>
                <w:b/>
                <w:bCs/>
                <w:color w:val="FFFFFF"/>
                <w:spacing w:val="10"/>
                <w:sz w:val="72"/>
                <w:szCs w:val="72"/>
              </w:rPr>
              <w:t xml:space="preserve"> De La Cerda</w:t>
            </w:r>
          </w:p>
          <w:p w14:paraId="2E71ABBB" w14:textId="77777777" w:rsidR="00872F54" w:rsidRDefault="00000000">
            <w:pPr>
              <w:pStyle w:val="documentresumeTitle"/>
              <w:ind w:right="100"/>
              <w:rPr>
                <w:rStyle w:val="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documentleft-box"/>
                <w:rFonts w:ascii="Century Gothic" w:eastAsia="Century Gothic" w:hAnsi="Century Gothic" w:cs="Century Gothic"/>
                <w:shd w:val="clear" w:color="auto" w:fill="auto"/>
              </w:rPr>
              <w:t>Data Scientist | Aspiring Researcher</w:t>
            </w:r>
          </w:p>
          <w:tbl>
            <w:tblPr>
              <w:tblStyle w:val="documentaddress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640"/>
              <w:gridCol w:w="5640"/>
            </w:tblGrid>
            <w:tr w:rsidR="00872F54" w14:paraId="1F891C65" w14:textId="77777777">
              <w:trPr>
                <w:tblCellSpacing w:w="0" w:type="dxa"/>
              </w:trPr>
              <w:tc>
                <w:tcPr>
                  <w:tcW w:w="5640" w:type="dxa"/>
                  <w:tcMar>
                    <w:top w:w="300" w:type="dxa"/>
                    <w:left w:w="0" w:type="dxa"/>
                    <w:bottom w:w="0" w:type="dxa"/>
                    <w:right w:w="60" w:type="dxa"/>
                  </w:tcMar>
                  <w:hideMark/>
                </w:tcPr>
                <w:p w14:paraId="59D5E60C" w14:textId="77777777" w:rsidR="00872F54" w:rsidRDefault="00000000">
                  <w:pPr>
                    <w:pStyle w:val="divdocumentdivaddressdivParagraph"/>
                    <w:spacing w:line="100" w:lineRule="atLeast"/>
                    <w:ind w:right="280"/>
                    <w:rPr>
                      <w:rStyle w:val="divdocumentdivaddressdiv"/>
                      <w:rFonts w:ascii="Century Gothic" w:eastAsia="Century Gothic" w:hAnsi="Century Gothic" w:cs="Century Gothic"/>
                      <w:color w:val="FFFFFF"/>
                      <w:sz w:val="6"/>
                      <w:szCs w:val="6"/>
                    </w:rPr>
                  </w:pPr>
                  <w:r>
                    <w:rPr>
                      <w:rStyle w:val="divdocumentdivaddressdiv"/>
                      <w:rFonts w:ascii="Century Gothic" w:eastAsia="Century Gothic" w:hAnsi="Century Gothic" w:cs="Century Gothic"/>
                      <w:color w:val="FFFFFF"/>
                      <w:sz w:val="6"/>
                      <w:szCs w:val="6"/>
                    </w:rPr>
                    <w:t> </w:t>
                  </w:r>
                </w:p>
                <w:p w14:paraId="7DE72E47" w14:textId="67EB31B2" w:rsidR="00872F54" w:rsidRDefault="00000000">
                  <w:pPr>
                    <w:pStyle w:val="divdocumentdivaddressdivParagraph"/>
                    <w:spacing w:line="420" w:lineRule="atLeast"/>
                    <w:ind w:right="280"/>
                    <w:rPr>
                      <w:rStyle w:val="divdocumentdivaddressdiv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22"/>
                      <w:szCs w:val="22"/>
                    </w:rPr>
                    <w:t xml:space="preserve">Address 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  <w:t>Winston-Salem, NC, 2710</w:t>
                  </w:r>
                  <w:r w:rsidR="00F14E06">
                    <w:rPr>
                      <w:rStyle w:val="span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  <w:t>1</w:t>
                  </w:r>
                </w:p>
                <w:p w14:paraId="28E7446B" w14:textId="77777777" w:rsidR="00872F54" w:rsidRDefault="00000000">
                  <w:pPr>
                    <w:pStyle w:val="divdocumentdivaddressdivParagraph"/>
                    <w:spacing w:line="420" w:lineRule="atLeast"/>
                    <w:ind w:right="280"/>
                    <w:rPr>
                      <w:rStyle w:val="divdocumentdivaddressdiv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22"/>
                      <w:szCs w:val="22"/>
                    </w:rPr>
                    <w:t xml:space="preserve">Phone 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  <w:t>(817) 800-6183</w:t>
                  </w:r>
                </w:p>
                <w:p w14:paraId="4B3882A1" w14:textId="77777777" w:rsidR="00872F54" w:rsidRDefault="00000000">
                  <w:pPr>
                    <w:pStyle w:val="divdocumentdivaddressdivParagraph"/>
                    <w:spacing w:line="420" w:lineRule="atLeast"/>
                    <w:ind w:right="280"/>
                    <w:rPr>
                      <w:rStyle w:val="divdocumentdivaddressdiv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22"/>
                      <w:szCs w:val="22"/>
                    </w:rPr>
                    <w:t xml:space="preserve">E-mail 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  <w:t>daviddlc09@gmail.com</w:t>
                  </w:r>
                </w:p>
              </w:tc>
              <w:tc>
                <w:tcPr>
                  <w:tcW w:w="5640" w:type="dxa"/>
                  <w:tcMar>
                    <w:top w:w="3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1F83873" w14:textId="77777777" w:rsidR="00872F54" w:rsidRDefault="00000000">
                  <w:pPr>
                    <w:pStyle w:val="divdocumentdivaddressdivParagraph"/>
                    <w:spacing w:line="100" w:lineRule="atLeast"/>
                    <w:ind w:right="220"/>
                    <w:rPr>
                      <w:rStyle w:val="divdocumentdivaddressdiv"/>
                      <w:rFonts w:ascii="Century Gothic" w:eastAsia="Century Gothic" w:hAnsi="Century Gothic" w:cs="Century Gothic"/>
                      <w:color w:val="FFFFFF"/>
                      <w:sz w:val="6"/>
                      <w:szCs w:val="6"/>
                    </w:rPr>
                  </w:pPr>
                  <w:r>
                    <w:rPr>
                      <w:rStyle w:val="divdocumentdivaddressdiv"/>
                      <w:rFonts w:ascii="Century Gothic" w:eastAsia="Century Gothic" w:hAnsi="Century Gothic" w:cs="Century Gothic"/>
                      <w:color w:val="FFFFFF"/>
                      <w:sz w:val="6"/>
                      <w:szCs w:val="6"/>
                    </w:rPr>
                    <w:t> </w:t>
                  </w:r>
                </w:p>
                <w:p w14:paraId="3A9A6513" w14:textId="77777777" w:rsidR="00872F54" w:rsidRDefault="00000000">
                  <w:pPr>
                    <w:pStyle w:val="divdocumentdivaddressdivParagraph"/>
                    <w:spacing w:line="420" w:lineRule="atLeast"/>
                    <w:ind w:right="220"/>
                    <w:rPr>
                      <w:rStyle w:val="divdocumentdivaddressdiv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</w:pPr>
                  <w:r>
                    <w:rPr>
                      <w:rStyle w:val="txtBold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  <w:t>LinkedIn</w:t>
                  </w:r>
                  <w:r>
                    <w:rPr>
                      <w:rStyle w:val="divdocumentdivaddressdiv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  <w:t xml:space="preserve"> 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  <w:t>https://www.linkedin.com/in/david-dlc-mph/</w:t>
                  </w:r>
                </w:p>
                <w:p w14:paraId="502466D0" w14:textId="77777777" w:rsidR="00872F54" w:rsidRDefault="00000000">
                  <w:pPr>
                    <w:pStyle w:val="divdocumentdivaddressdivParagraph"/>
                    <w:spacing w:line="420" w:lineRule="atLeast"/>
                    <w:ind w:right="220"/>
                    <w:rPr>
                      <w:rStyle w:val="divdocumentdivaddressdiv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</w:pPr>
                  <w:r>
                    <w:rPr>
                      <w:rStyle w:val="txtBold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  <w:t>WWW</w:t>
                  </w:r>
                  <w:r>
                    <w:rPr>
                      <w:rStyle w:val="divdocumentdivaddressdiv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  <w:t xml:space="preserve"> 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  <w:t>https://ddelacer.github.io/</w:t>
                  </w:r>
                </w:p>
              </w:tc>
            </w:tr>
          </w:tbl>
          <w:p w14:paraId="6A131892" w14:textId="77777777" w:rsidR="00872F54" w:rsidRDefault="00872F54">
            <w:pPr>
              <w:pStyle w:val="documentleft-boxParagraph"/>
              <w:pBdr>
                <w:top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spacing w:line="320" w:lineRule="atLeast"/>
              <w:ind w:right="100"/>
              <w:textAlignment w:val="auto"/>
              <w:rPr>
                <w:rStyle w:val="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</w:p>
        </w:tc>
        <w:tc>
          <w:tcPr>
            <w:tcW w:w="480" w:type="dxa"/>
            <w:shd w:val="clear" w:color="auto" w:fill="373D48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79A2769F" w14:textId="77777777" w:rsidR="00872F54" w:rsidRDefault="00872F54">
            <w:pPr>
              <w:pStyle w:val="documentleft-boxParagraph"/>
              <w:pBdr>
                <w:top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spacing w:line="320" w:lineRule="atLeast"/>
              <w:ind w:right="100"/>
              <w:textAlignment w:val="auto"/>
              <w:rPr>
                <w:rStyle w:val="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</w:p>
        </w:tc>
      </w:tr>
    </w:tbl>
    <w:p w14:paraId="69D08B11" w14:textId="77777777" w:rsidR="00872F54" w:rsidRDefault="00872F54">
      <w:pPr>
        <w:rPr>
          <w:vanish/>
        </w:rPr>
      </w:pPr>
    </w:p>
    <w:p w14:paraId="0073EC23" w14:textId="77777777" w:rsidR="00872F54" w:rsidRDefault="00872F54">
      <w:pPr>
        <w:spacing w:line="100" w:lineRule="exact"/>
      </w:pPr>
    </w:p>
    <w:tbl>
      <w:tblPr>
        <w:tblStyle w:val="documentbodyContainer"/>
        <w:tblW w:w="0" w:type="auto"/>
        <w:tblCellSpacing w:w="0" w:type="dxa"/>
        <w:tblLayout w:type="fixed"/>
        <w:tblCellMar>
          <w:top w:w="100" w:type="dxa"/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2240"/>
      </w:tblGrid>
      <w:tr w:rsidR="00872F54" w14:paraId="07922A9A" w14:textId="77777777">
        <w:trPr>
          <w:tblCellSpacing w:w="0" w:type="dxa"/>
        </w:trPr>
        <w:tc>
          <w:tcPr>
            <w:tcW w:w="12240" w:type="dxa"/>
            <w:tcMar>
              <w:top w:w="400" w:type="dxa"/>
              <w:left w:w="0" w:type="dxa"/>
              <w:bottom w:w="400" w:type="dxa"/>
              <w:right w:w="0" w:type="dxa"/>
            </w:tcMar>
            <w:hideMark/>
          </w:tcPr>
          <w:p w14:paraId="7A36AFD6" w14:textId="77777777" w:rsidR="00872F54" w:rsidRDefault="00000000">
            <w:pPr>
              <w:pStyle w:val="p"/>
              <w:spacing w:line="320" w:lineRule="atLeast"/>
              <w:ind w:left="720" w:right="480"/>
              <w:rPr>
                <w:rStyle w:val="container-2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container-2"/>
                <w:rFonts w:ascii="Century Gothic" w:eastAsia="Century Gothic" w:hAnsi="Century Gothic" w:cs="Century Gothic"/>
                <w:sz w:val="22"/>
                <w:szCs w:val="22"/>
              </w:rPr>
              <w:t>Experienced researcher with over 5 years of experience in pre-clinical research. Excellent reputation for resolving problems and working collaboratively.</w:t>
            </w:r>
          </w:p>
          <w:p w14:paraId="1F049CA2" w14:textId="77777777" w:rsidR="00872F54" w:rsidRDefault="00000000">
            <w:pPr>
              <w:pStyle w:val="section-gap-div"/>
              <w:ind w:left="720" w:right="480"/>
              <w:rPr>
                <w:rStyle w:val="container-2"/>
                <w:rFonts w:ascii="Century Gothic" w:eastAsia="Century Gothic" w:hAnsi="Century Gothic" w:cs="Century Gothic"/>
              </w:rPr>
            </w:pPr>
            <w:r>
              <w:rPr>
                <w:rStyle w:val="container-2"/>
                <w:rFonts w:ascii="Century Gothic" w:eastAsia="Century Gothic" w:hAnsi="Century Gothic" w:cs="Century Gothic"/>
              </w:rPr>
              <w:t> </w:t>
            </w:r>
          </w:p>
          <w:tbl>
            <w:tblPr>
              <w:tblStyle w:val="documentsection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20"/>
              <w:gridCol w:w="10530"/>
              <w:gridCol w:w="970"/>
            </w:tblGrid>
            <w:tr w:rsidR="00872F54" w14:paraId="257F398B" w14:textId="77777777">
              <w:trPr>
                <w:tblCellSpacing w:w="0" w:type="dxa"/>
              </w:trPr>
              <w:tc>
                <w:tcPr>
                  <w:tcW w:w="7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EF9A37C" w14:textId="77777777" w:rsidR="00872F54" w:rsidRDefault="00872F54">
                  <w:pPr>
                    <w:pStyle w:val="documentleftmargincellParagraph"/>
                    <w:spacing w:line="320" w:lineRule="atLeast"/>
                    <w:textAlignment w:val="auto"/>
                    <w:rPr>
                      <w:rStyle w:val="documentleftmargincell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10530" w:type="dxa"/>
                  <w:tcBorders>
                    <w:left w:val="single" w:sz="8" w:space="0" w:color="D7D7D7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A017B1B" w14:textId="77777777" w:rsidR="00872F54" w:rsidRDefault="00000000">
                  <w:pPr>
                    <w:pStyle w:val="documentsectionSECTIONSUMMsectionheading"/>
                    <w:pBdr>
                      <w:left w:val="none" w:sz="0" w:space="25" w:color="auto"/>
                      <w:bottom w:val="none" w:sz="0" w:space="20" w:color="auto"/>
                    </w:pBdr>
                    <w:spacing w:line="320" w:lineRule="atLeast"/>
                    <w:ind w:left="500"/>
                    <w:rPr>
                      <w:rStyle w:val="documentsectionparagraphwrapper"/>
                      <w:rFonts w:ascii="Century Gothic" w:eastAsia="Century Gothic" w:hAnsi="Century Gothic" w:cs="Century Gothic"/>
                      <w:b/>
                      <w:bCs/>
                      <w:color w:val="373D48"/>
                      <w:sz w:val="22"/>
                      <w:szCs w:val="22"/>
                    </w:rPr>
                  </w:pPr>
                  <w:r>
                    <w:rPr>
                      <w:rStyle w:val="documentsectionparagraphwrapper"/>
                      <w:rFonts w:ascii="Century Gothic" w:eastAsia="Century Gothic" w:hAnsi="Century Gothic" w:cs="Century Gothic"/>
                      <w:b/>
                      <w:bCs/>
                      <w:noProof/>
                      <w:color w:val="373D48"/>
                      <w:sz w:val="22"/>
                      <w:szCs w:val="22"/>
                    </w:rPr>
                    <w:drawing>
                      <wp:anchor distT="0" distB="0" distL="114300" distR="114300" simplePos="0" relativeHeight="251658240" behindDoc="0" locked="0" layoutInCell="1" allowOverlap="1" wp14:anchorId="7928D1DC" wp14:editId="2E07CBBA">
                        <wp:simplePos x="0" y="0"/>
                        <wp:positionH relativeFrom="column">
                          <wp:posOffset>-228600</wp:posOffset>
                        </wp:positionH>
                        <wp:positionV relativeFrom="paragraph">
                          <wp:posOffset>-88900</wp:posOffset>
                        </wp:positionV>
                        <wp:extent cx="431888" cy="432134"/>
                        <wp:effectExtent l="0" t="0" r="0" b="0"/>
                        <wp:wrapNone/>
                        <wp:docPr id="100002" name="Picture 100002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2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1888" cy="4321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  <w:color w:val="373D48"/>
                    </w:rPr>
                    <w:t>Education</w:t>
                  </w:r>
                </w:p>
                <w:tbl>
                  <w:tblPr>
                    <w:tblStyle w:val="documentparagraphwrapperdivparagraph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1400"/>
                    <w:gridCol w:w="8610"/>
                  </w:tblGrid>
                  <w:tr w:rsidR="00872F54" w14:paraId="0DE80095" w14:textId="77777777">
                    <w:trPr>
                      <w:tblCellSpacing w:w="0" w:type="dxa"/>
                    </w:trPr>
                    <w:tc>
                      <w:tcPr>
                        <w:tcW w:w="50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45DC70FB" w14:textId="77777777" w:rsidR="00872F54" w:rsidRDefault="00000000">
                        <w:pPr>
                          <w:pStyle w:val="divtwocolleftpaddingParagraph"/>
                          <w:spacing w:line="320" w:lineRule="atLeast"/>
                          <w:rPr>
                            <w:rStyle w:val="divtwocolleftpadding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twocolleftpadding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  <w:tc>
                      <w:tcPr>
                        <w:tcW w:w="140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34E73389" w14:textId="3B5C2ACA" w:rsidR="00872F54" w:rsidRDefault="00000000">
                        <w:pPr>
                          <w:pStyle w:val="divtwocolleftpaddingParagraph"/>
                          <w:spacing w:line="320" w:lineRule="atLeast"/>
                          <w:rPr>
                            <w:rStyle w:val="divtwocolleftpadding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twocolleftpadding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anchor distT="0" distB="0" distL="114300" distR="114300" simplePos="0" relativeHeight="251659264" behindDoc="0" locked="0" layoutInCell="1" allowOverlap="1" wp14:anchorId="7C1F5A23" wp14:editId="59D1DA10">
                              <wp:simplePos x="0" y="0"/>
                              <wp:positionH relativeFrom="column">
                                <wp:posOffset>-394970</wp:posOffset>
                              </wp:positionH>
                              <wp:positionV relativeFrom="paragraph">
                                <wp:posOffset>31750</wp:posOffset>
                              </wp:positionV>
                              <wp:extent cx="152832" cy="152923"/>
                              <wp:effectExtent l="0" t="0" r="0" b="0"/>
                              <wp:wrapNone/>
                              <wp:docPr id="100004" name="Picture 10000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04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2832" cy="15292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b/>
                            <w:bCs/>
                            <w:sz w:val="22"/>
                            <w:szCs w:val="22"/>
                          </w:rPr>
                          <w:t xml:space="preserve">Aug 2016 </w:t>
                        </w:r>
                        <w:r w:rsidR="00285036">
                          <w:rPr>
                            <w:rStyle w:val="span"/>
                            <w:rFonts w:ascii="Century Gothic" w:eastAsia="Century Gothic" w:hAnsi="Century Gothic" w:cs="Century Gothic"/>
                            <w:b/>
                            <w:bCs/>
                            <w:sz w:val="22"/>
                            <w:szCs w:val="22"/>
                          </w:rPr>
                          <w:t>–</w:t>
                        </w: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b/>
                            <w:bCs/>
                            <w:sz w:val="22"/>
                            <w:szCs w:val="22"/>
                          </w:rPr>
                          <w:t xml:space="preserve"> </w:t>
                        </w:r>
                        <w:r w:rsidR="00285036">
                          <w:rPr>
                            <w:rStyle w:val="span"/>
                            <w:rFonts w:ascii="Century Gothic" w:eastAsia="Century Gothic" w:hAnsi="Century Gothic" w:cs="Century Gothic"/>
                            <w:b/>
                            <w:bCs/>
                            <w:sz w:val="22"/>
                            <w:szCs w:val="22"/>
                          </w:rPr>
                          <w:t>Jan 2023</w:t>
                        </w:r>
                      </w:p>
                    </w:tc>
                    <w:tc>
                      <w:tcPr>
                        <w:tcW w:w="861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24B0ED42" w14:textId="77777777" w:rsidR="00872F54" w:rsidRDefault="00000000">
                        <w:pPr>
                          <w:pStyle w:val="divtwocolleftpaddingParagraph"/>
                          <w:spacing w:line="320" w:lineRule="atLeast"/>
                          <w:rPr>
                            <w:rStyle w:val="documentparagraphdateswrapper"/>
                            <w:rFonts w:ascii="Century Gothic" w:eastAsia="Century Gothic" w:hAnsi="Century Gothic" w:cs="Century Gothic"/>
                            <w:b/>
                            <w:bCs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degree"/>
                            <w:rFonts w:ascii="Century Gothic" w:eastAsia="Century Gothic" w:hAnsi="Century Gothic" w:cs="Century Gothic"/>
                          </w:rPr>
                          <w:t xml:space="preserve">Master of Science: </w:t>
                        </w:r>
                        <w:r>
                          <w:rPr>
                            <w:rStyle w:val="spanprogramline"/>
                            <w:rFonts w:ascii="Century Gothic" w:eastAsia="Century Gothic" w:hAnsi="Century Gothic" w:cs="Century Gothic"/>
                          </w:rPr>
                          <w:t>Biomedical Sciences in Molecular Genomics</w:t>
                        </w:r>
                        <w:r>
                          <w:rPr>
                            <w:rStyle w:val="singlecolumnspanpaddedlinenth-child1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 xml:space="preserve"> </w:t>
                        </w:r>
                      </w:p>
                      <w:p w14:paraId="328AB254" w14:textId="77777777" w:rsidR="00872F54" w:rsidRDefault="00000000">
                        <w:pPr>
                          <w:pStyle w:val="spanpaddedline"/>
                          <w:spacing w:line="320" w:lineRule="atLeast"/>
                          <w:rPr>
                            <w:rStyle w:val="documentparagraphsinglecolumnCharacter"/>
                            <w:rFonts w:ascii="Century Gothic" w:eastAsia="Century Gothic" w:hAnsi="Century Gothic" w:cs="Century Gothic"/>
                            <w:i/>
                            <w:iCs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i/>
                            <w:iCs/>
                            <w:sz w:val="22"/>
                            <w:szCs w:val="22"/>
                          </w:rPr>
                          <w:t>Wake Forest School of Medicine - Winston-Salem, NC</w:t>
                        </w:r>
                      </w:p>
                    </w:tc>
                  </w:tr>
                </w:tbl>
                <w:p w14:paraId="186B1339" w14:textId="77777777" w:rsidR="00872F54" w:rsidRDefault="00872F54">
                  <w:pPr>
                    <w:rPr>
                      <w:vanish/>
                    </w:rPr>
                  </w:pPr>
                </w:p>
                <w:tbl>
                  <w:tblPr>
                    <w:tblStyle w:val="documentparagraphwrapperdivparagraph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1400"/>
                    <w:gridCol w:w="8610"/>
                  </w:tblGrid>
                  <w:tr w:rsidR="00872F54" w14:paraId="6FD55828" w14:textId="77777777">
                    <w:trPr>
                      <w:tblCellSpacing w:w="0" w:type="dxa"/>
                    </w:trPr>
                    <w:tc>
                      <w:tcPr>
                        <w:tcW w:w="500" w:type="dxa"/>
                        <w:tcMar>
                          <w:top w:w="20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5ECD22EF" w14:textId="77777777" w:rsidR="00872F54" w:rsidRDefault="00000000">
                        <w:pPr>
                          <w:pStyle w:val="divtwocolleftpaddingParagraph"/>
                          <w:spacing w:line="320" w:lineRule="atLeast"/>
                          <w:rPr>
                            <w:rStyle w:val="divtwocolleftpadding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twocolleftpadding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  <w:tc>
                      <w:tcPr>
                        <w:tcW w:w="1400" w:type="dxa"/>
                        <w:tcMar>
                          <w:top w:w="20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7EC2119F" w14:textId="77777777" w:rsidR="00872F54" w:rsidRDefault="00000000">
                        <w:pPr>
                          <w:pStyle w:val="divtwocolleftpaddingParagraph"/>
                          <w:spacing w:line="320" w:lineRule="atLeast"/>
                          <w:rPr>
                            <w:rStyle w:val="divtwocolleftpadding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twocolleftpadding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anchor distT="0" distB="0" distL="114300" distR="114300" simplePos="0" relativeHeight="251660288" behindDoc="0" locked="0" layoutInCell="1" allowOverlap="1" wp14:anchorId="62A780A3" wp14:editId="4EFECB79">
                              <wp:simplePos x="0" y="0"/>
                              <wp:positionH relativeFrom="column">
                                <wp:posOffset>-394970</wp:posOffset>
                              </wp:positionH>
                              <wp:positionV relativeFrom="paragraph">
                                <wp:posOffset>31750</wp:posOffset>
                              </wp:positionV>
                              <wp:extent cx="152832" cy="152923"/>
                              <wp:effectExtent l="0" t="0" r="0" b="0"/>
                              <wp:wrapNone/>
                              <wp:docPr id="100006" name="Picture 10000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06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2832" cy="15292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b/>
                            <w:bCs/>
                            <w:sz w:val="22"/>
                            <w:szCs w:val="22"/>
                          </w:rPr>
                          <w:t>May 2014 - May 2016</w:t>
                        </w:r>
                      </w:p>
                    </w:tc>
                    <w:tc>
                      <w:tcPr>
                        <w:tcW w:w="8610" w:type="dxa"/>
                        <w:tcMar>
                          <w:top w:w="20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762B090E" w14:textId="77777777" w:rsidR="00872F54" w:rsidRDefault="00000000">
                        <w:pPr>
                          <w:pStyle w:val="divtwocolleftpaddingParagraph"/>
                          <w:spacing w:line="320" w:lineRule="atLeast"/>
                          <w:rPr>
                            <w:rStyle w:val="documentparagraphdateswrapper"/>
                            <w:rFonts w:ascii="Century Gothic" w:eastAsia="Century Gothic" w:hAnsi="Century Gothic" w:cs="Century Gothic"/>
                            <w:b/>
                            <w:bCs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degree"/>
                            <w:rFonts w:ascii="Century Gothic" w:eastAsia="Century Gothic" w:hAnsi="Century Gothic" w:cs="Century Gothic"/>
                          </w:rPr>
                          <w:t xml:space="preserve">MPH: </w:t>
                        </w:r>
                        <w:r>
                          <w:rPr>
                            <w:rStyle w:val="spanprogramline"/>
                            <w:rFonts w:ascii="Century Gothic" w:eastAsia="Century Gothic" w:hAnsi="Century Gothic" w:cs="Century Gothic"/>
                          </w:rPr>
                          <w:t>Epidemiology and Biostatistics</w:t>
                        </w:r>
                        <w:r>
                          <w:rPr>
                            <w:rStyle w:val="singlecolumnspanpaddedlinenth-child1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 xml:space="preserve"> </w:t>
                        </w:r>
                      </w:p>
                      <w:p w14:paraId="6C074782" w14:textId="77777777" w:rsidR="00872F54" w:rsidRDefault="00000000">
                        <w:pPr>
                          <w:pStyle w:val="spanpaddedline"/>
                          <w:spacing w:line="320" w:lineRule="atLeast"/>
                          <w:rPr>
                            <w:rStyle w:val="documentparagraphsinglecolumnCharacter"/>
                            <w:rFonts w:ascii="Century Gothic" w:eastAsia="Century Gothic" w:hAnsi="Century Gothic" w:cs="Century Gothic"/>
                            <w:i/>
                            <w:iCs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i/>
                            <w:iCs/>
                            <w:sz w:val="22"/>
                            <w:szCs w:val="22"/>
                          </w:rPr>
                          <w:t>Washington University - St. Louis, Louis, MO</w:t>
                        </w:r>
                      </w:p>
                      <w:p w14:paraId="6E4F35F1" w14:textId="77777777" w:rsidR="00872F54" w:rsidRDefault="00000000">
                        <w:pPr>
                          <w:pStyle w:val="documentulli"/>
                          <w:numPr>
                            <w:ilvl w:val="0"/>
                            <w:numId w:val="1"/>
                          </w:numPr>
                          <w:spacing w:line="320" w:lineRule="atLeast"/>
                          <w:ind w:left="300" w:hanging="261"/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Recipient of Dr. Clara Louise Myers Outstanding Practicum Student Award</w:t>
                        </w:r>
                      </w:p>
                    </w:tc>
                  </w:tr>
                </w:tbl>
                <w:p w14:paraId="66A3EF3D" w14:textId="77777777" w:rsidR="00872F54" w:rsidRDefault="00872F54">
                  <w:pPr>
                    <w:rPr>
                      <w:vanish/>
                    </w:rPr>
                  </w:pPr>
                </w:p>
                <w:tbl>
                  <w:tblPr>
                    <w:tblStyle w:val="documentparagraphwrapperdivparagraph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1400"/>
                    <w:gridCol w:w="8610"/>
                  </w:tblGrid>
                  <w:tr w:rsidR="00872F54" w14:paraId="7AD025C6" w14:textId="77777777">
                    <w:trPr>
                      <w:tblCellSpacing w:w="0" w:type="dxa"/>
                    </w:trPr>
                    <w:tc>
                      <w:tcPr>
                        <w:tcW w:w="500" w:type="dxa"/>
                        <w:tcMar>
                          <w:top w:w="20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3A1DE8FA" w14:textId="77777777" w:rsidR="00872F54" w:rsidRDefault="00000000">
                        <w:pPr>
                          <w:pStyle w:val="divtwocolleftpaddingParagraph"/>
                          <w:spacing w:line="320" w:lineRule="atLeast"/>
                          <w:rPr>
                            <w:rStyle w:val="divtwocolleftpadding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twocolleftpadding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  <w:tc>
                      <w:tcPr>
                        <w:tcW w:w="1400" w:type="dxa"/>
                        <w:tcMar>
                          <w:top w:w="20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287F954A" w14:textId="77777777" w:rsidR="00872F54" w:rsidRDefault="00000000">
                        <w:pPr>
                          <w:pStyle w:val="divtwocolleftpaddingParagraph"/>
                          <w:spacing w:line="320" w:lineRule="atLeast"/>
                          <w:rPr>
                            <w:rStyle w:val="divtwocolleftpadding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twocolleftpadding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anchor distT="0" distB="0" distL="114300" distR="114300" simplePos="0" relativeHeight="251661312" behindDoc="0" locked="0" layoutInCell="1" allowOverlap="1" wp14:anchorId="1FD0CE21" wp14:editId="2880946B">
                              <wp:simplePos x="0" y="0"/>
                              <wp:positionH relativeFrom="column">
                                <wp:posOffset>-394970</wp:posOffset>
                              </wp:positionH>
                              <wp:positionV relativeFrom="paragraph">
                                <wp:posOffset>31750</wp:posOffset>
                              </wp:positionV>
                              <wp:extent cx="152832" cy="152923"/>
                              <wp:effectExtent l="0" t="0" r="0" b="0"/>
                              <wp:wrapNone/>
                              <wp:docPr id="100008" name="Picture 10000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08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2832" cy="15292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b/>
                            <w:bCs/>
                            <w:sz w:val="22"/>
                            <w:szCs w:val="22"/>
                          </w:rPr>
                          <w:t>Aug 2009 - Aug 2013</w:t>
                        </w:r>
                      </w:p>
                    </w:tc>
                    <w:tc>
                      <w:tcPr>
                        <w:tcW w:w="8610" w:type="dxa"/>
                        <w:tcMar>
                          <w:top w:w="20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418F02E3" w14:textId="77777777" w:rsidR="00872F54" w:rsidRDefault="00000000">
                        <w:pPr>
                          <w:pStyle w:val="divtwocolleftpaddingParagraph"/>
                          <w:spacing w:line="320" w:lineRule="atLeast"/>
                          <w:rPr>
                            <w:rStyle w:val="documentparagraphdateswrapper"/>
                            <w:rFonts w:ascii="Century Gothic" w:eastAsia="Century Gothic" w:hAnsi="Century Gothic" w:cs="Century Gothic"/>
                            <w:b/>
                            <w:bCs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degree"/>
                            <w:rFonts w:ascii="Century Gothic" w:eastAsia="Century Gothic" w:hAnsi="Century Gothic" w:cs="Century Gothic"/>
                          </w:rPr>
                          <w:t xml:space="preserve">BS: </w:t>
                        </w:r>
                        <w:r>
                          <w:rPr>
                            <w:rStyle w:val="spanprogramline"/>
                            <w:rFonts w:ascii="Century Gothic" w:eastAsia="Century Gothic" w:hAnsi="Century Gothic" w:cs="Century Gothic"/>
                          </w:rPr>
                          <w:t>Biology</w:t>
                        </w:r>
                        <w:r>
                          <w:rPr>
                            <w:rStyle w:val="singlecolumnspanpaddedlinenth-child1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 xml:space="preserve"> </w:t>
                        </w:r>
                      </w:p>
                      <w:p w14:paraId="266E917D" w14:textId="77777777" w:rsidR="00872F54" w:rsidRDefault="00000000">
                        <w:pPr>
                          <w:pStyle w:val="spanpaddedline"/>
                          <w:spacing w:line="320" w:lineRule="atLeast"/>
                          <w:rPr>
                            <w:rStyle w:val="documentparagraphsinglecolumnCharacter"/>
                            <w:rFonts w:ascii="Century Gothic" w:eastAsia="Century Gothic" w:hAnsi="Century Gothic" w:cs="Century Gothic"/>
                            <w:i/>
                            <w:iCs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i/>
                            <w:iCs/>
                            <w:sz w:val="22"/>
                            <w:szCs w:val="22"/>
                          </w:rPr>
                          <w:t>University of North Texas - Denton, TX</w:t>
                        </w:r>
                      </w:p>
                    </w:tc>
                  </w:tr>
                </w:tbl>
                <w:p w14:paraId="1E461411" w14:textId="77777777" w:rsidR="00872F54" w:rsidRDefault="00872F54">
                  <w:pPr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  <w:color w:val="373D48"/>
                    </w:rPr>
                  </w:pPr>
                </w:p>
              </w:tc>
              <w:tc>
                <w:tcPr>
                  <w:tcW w:w="97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17CA2D3" w14:textId="77777777" w:rsidR="00872F54" w:rsidRDefault="00000000">
                  <w:pPr>
                    <w:pStyle w:val="documentrightmargincellParagraph"/>
                    <w:spacing w:line="320" w:lineRule="atLeast"/>
                    <w:rPr>
                      <w:rStyle w:val="documentrightmargincell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Style w:val="documentrightmargincell"/>
                      <w:rFonts w:ascii="Century Gothic" w:eastAsia="Century Gothic" w:hAnsi="Century Gothic" w:cs="Century Gothic"/>
                      <w:sz w:val="22"/>
                      <w:szCs w:val="22"/>
                    </w:rPr>
                    <w:t> </w:t>
                  </w:r>
                </w:p>
              </w:tc>
            </w:tr>
          </w:tbl>
          <w:p w14:paraId="1CCF4884" w14:textId="77777777" w:rsidR="00872F54" w:rsidRDefault="00872F54">
            <w:pPr>
              <w:rPr>
                <w:vanish/>
              </w:rPr>
            </w:pPr>
          </w:p>
          <w:tbl>
            <w:tblPr>
              <w:tblStyle w:val="documentsection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20"/>
              <w:gridCol w:w="10530"/>
              <w:gridCol w:w="970"/>
            </w:tblGrid>
            <w:tr w:rsidR="00872F54" w14:paraId="0EACDB29" w14:textId="77777777">
              <w:trPr>
                <w:tblCellSpacing w:w="0" w:type="dxa"/>
              </w:trPr>
              <w:tc>
                <w:tcPr>
                  <w:tcW w:w="7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71DA5B7" w14:textId="77777777" w:rsidR="00872F54" w:rsidRDefault="00872F54">
                  <w:pPr>
                    <w:rPr>
                      <w:rStyle w:val="container-2"/>
                      <w:rFonts w:ascii="Century Gothic" w:eastAsia="Century Gothic" w:hAnsi="Century Gothic" w:cs="Century Gothic"/>
                    </w:rPr>
                  </w:pPr>
                </w:p>
              </w:tc>
              <w:tc>
                <w:tcPr>
                  <w:tcW w:w="10530" w:type="dxa"/>
                  <w:tcBorders>
                    <w:left w:val="single" w:sz="8" w:space="0" w:color="D7D7D7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76B30B1" w14:textId="77777777" w:rsidR="00872F54" w:rsidRDefault="00000000">
                  <w:pPr>
                    <w:pStyle w:val="documentparagraphwrapperdivheading"/>
                    <w:pBdr>
                      <w:top w:val="none" w:sz="0" w:space="20" w:color="auto"/>
                      <w:bottom w:val="none" w:sz="0" w:space="20" w:color="auto"/>
                    </w:pBdr>
                    <w:spacing w:line="320" w:lineRule="atLeast"/>
                    <w:ind w:left="500"/>
                    <w:rPr>
                      <w:rStyle w:val="documentsectionparagraphwrapper"/>
                      <w:rFonts w:ascii="Century Gothic" w:eastAsia="Century Gothic" w:hAnsi="Century Gothic" w:cs="Century Gothic"/>
                      <w:b/>
                      <w:bCs/>
                      <w:color w:val="373D48"/>
                      <w:sz w:val="22"/>
                      <w:szCs w:val="22"/>
                    </w:rPr>
                  </w:pPr>
                  <w:r>
                    <w:rPr>
                      <w:rStyle w:val="documentsectionparagraphwrapper"/>
                      <w:rFonts w:ascii="Century Gothic" w:eastAsia="Century Gothic" w:hAnsi="Century Gothic" w:cs="Century Gothic"/>
                      <w:b/>
                      <w:bCs/>
                      <w:noProof/>
                      <w:color w:val="373D48"/>
                      <w:sz w:val="22"/>
                      <w:szCs w:val="22"/>
                    </w:rPr>
                    <w:drawing>
                      <wp:anchor distT="0" distB="0" distL="114300" distR="114300" simplePos="0" relativeHeight="251662336" behindDoc="0" locked="0" layoutInCell="1" allowOverlap="1" wp14:anchorId="67CA8AD6" wp14:editId="603D15E6">
                        <wp:simplePos x="0" y="0"/>
                        <wp:positionH relativeFrom="column">
                          <wp:posOffset>-228600</wp:posOffset>
                        </wp:positionH>
                        <wp:positionV relativeFrom="paragraph">
                          <wp:posOffset>152400</wp:posOffset>
                        </wp:positionV>
                        <wp:extent cx="431888" cy="432134"/>
                        <wp:effectExtent l="0" t="0" r="0" b="0"/>
                        <wp:wrapNone/>
                        <wp:docPr id="100010" name="Picture 100010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10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1888" cy="4321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  <w:color w:val="373D48"/>
                    </w:rPr>
                    <w:t>Skills</w:t>
                  </w:r>
                </w:p>
                <w:tbl>
                  <w:tblPr>
                    <w:tblStyle w:val="documentparagraphwrapperdivparagraph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10010"/>
                  </w:tblGrid>
                  <w:tr w:rsidR="00872F54" w14:paraId="2254DB34" w14:textId="77777777">
                    <w:trPr>
                      <w:tblCellSpacing w:w="0" w:type="dxa"/>
                    </w:trPr>
                    <w:tc>
                      <w:tcPr>
                        <w:tcW w:w="50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5637B1F1" w14:textId="77777777" w:rsidR="00872F54" w:rsidRDefault="00000000">
                        <w:pPr>
                          <w:spacing w:line="320" w:lineRule="atLeast"/>
                          <w:textAlignment w:val="auto"/>
                          <w:rPr>
                            <w:rStyle w:val="divtwocolleftpadding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twocolleftpadding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anchor distT="0" distB="0" distL="114300" distR="114300" simplePos="0" relativeHeight="251663360" behindDoc="0" locked="0" layoutInCell="1" allowOverlap="1" wp14:anchorId="227DF073" wp14:editId="547E21BA">
                              <wp:simplePos x="0" y="0"/>
                              <wp:positionH relativeFrom="column">
                                <wp:posOffset>-77470</wp:posOffset>
                              </wp:positionH>
                              <wp:positionV relativeFrom="paragraph">
                                <wp:posOffset>31750</wp:posOffset>
                              </wp:positionV>
                              <wp:extent cx="152832" cy="152923"/>
                              <wp:effectExtent l="0" t="0" r="0" b="0"/>
                              <wp:wrapNone/>
                              <wp:docPr id="100012" name="Picture 10001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12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2832" cy="15292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</w:p>
                    </w:tc>
                    <w:tc>
                      <w:tcPr>
                        <w:tcW w:w="1001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31B25ADF" w14:textId="77777777" w:rsidR="00872F54" w:rsidRDefault="00000000">
                        <w:pPr>
                          <w:spacing w:line="320" w:lineRule="atLeast"/>
                          <w:textAlignment w:val="auto"/>
                          <w:rPr>
                            <w:rStyle w:val="ratingTextpnth-last-child1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ratingTextpnth-last-child1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Statistical analysis</w:t>
                        </w:r>
                      </w:p>
                    </w:tc>
                  </w:tr>
                </w:tbl>
                <w:p w14:paraId="2C6A2A97" w14:textId="77777777" w:rsidR="00872F54" w:rsidRDefault="00872F54">
                  <w:pPr>
                    <w:rPr>
                      <w:vanish/>
                    </w:rPr>
                  </w:pPr>
                </w:p>
                <w:tbl>
                  <w:tblPr>
                    <w:tblStyle w:val="documentparagraphwrapperdivparagraph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10010"/>
                  </w:tblGrid>
                  <w:tr w:rsidR="00872F54" w14:paraId="016D1D98" w14:textId="77777777">
                    <w:trPr>
                      <w:tblCellSpacing w:w="0" w:type="dxa"/>
                    </w:trPr>
                    <w:tc>
                      <w:tcPr>
                        <w:tcW w:w="500" w:type="dxa"/>
                        <w:tcMar>
                          <w:top w:w="20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7FF0AE61" w14:textId="77777777" w:rsidR="00872F54" w:rsidRDefault="00000000">
                        <w:pPr>
                          <w:rPr>
                            <w:rStyle w:val="documentsectiontitle"/>
                            <w:rFonts w:ascii="Century Gothic" w:eastAsia="Century Gothic" w:hAnsi="Century Gothic" w:cs="Century Gothic"/>
                            <w:b/>
                            <w:bCs/>
                            <w:color w:val="373D48"/>
                          </w:rPr>
                        </w:pPr>
                        <w:r>
                          <w:rPr>
                            <w:rStyle w:val="documentsectiontitle"/>
                            <w:rFonts w:ascii="Century Gothic" w:eastAsia="Century Gothic" w:hAnsi="Century Gothic" w:cs="Century Gothic"/>
                            <w:b/>
                            <w:bCs/>
                            <w:noProof/>
                            <w:color w:val="373D48"/>
                          </w:rPr>
                          <w:drawing>
                            <wp:anchor distT="0" distB="0" distL="114300" distR="114300" simplePos="0" relativeHeight="251664384" behindDoc="0" locked="0" layoutInCell="1" allowOverlap="1" wp14:anchorId="05E0AE05" wp14:editId="1780BA4E">
                              <wp:simplePos x="0" y="0"/>
                              <wp:positionH relativeFrom="column">
                                <wp:posOffset>-77470</wp:posOffset>
                              </wp:positionH>
                              <wp:positionV relativeFrom="paragraph">
                                <wp:posOffset>31750</wp:posOffset>
                              </wp:positionV>
                              <wp:extent cx="152832" cy="152923"/>
                              <wp:effectExtent l="0" t="0" r="0" b="0"/>
                              <wp:wrapNone/>
                              <wp:docPr id="100014" name="Picture 10001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14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2832" cy="15292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</w:p>
                    </w:tc>
                    <w:tc>
                      <w:tcPr>
                        <w:tcW w:w="10010" w:type="dxa"/>
                        <w:tcMar>
                          <w:top w:w="20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4F5EC309" w14:textId="77777777" w:rsidR="00872F54" w:rsidRDefault="00000000">
                        <w:pPr>
                          <w:rPr>
                            <w:rStyle w:val="divtwocolleftpadding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ratingTextpnth-last-child1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Data storyteller</w:t>
                        </w:r>
                      </w:p>
                    </w:tc>
                  </w:tr>
                </w:tbl>
                <w:p w14:paraId="52150438" w14:textId="77777777" w:rsidR="00872F54" w:rsidRDefault="00872F54">
                  <w:pPr>
                    <w:rPr>
                      <w:vanish/>
                    </w:rPr>
                  </w:pPr>
                </w:p>
                <w:tbl>
                  <w:tblPr>
                    <w:tblStyle w:val="documentparagraphwrapperdivparagraph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10010"/>
                  </w:tblGrid>
                  <w:tr w:rsidR="00872F54" w14:paraId="57FD5BB5" w14:textId="77777777">
                    <w:trPr>
                      <w:tblCellSpacing w:w="0" w:type="dxa"/>
                    </w:trPr>
                    <w:tc>
                      <w:tcPr>
                        <w:tcW w:w="500" w:type="dxa"/>
                        <w:tcMar>
                          <w:top w:w="20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0B4FB46F" w14:textId="77777777" w:rsidR="00872F54" w:rsidRDefault="00000000">
                        <w:pPr>
                          <w:rPr>
                            <w:rStyle w:val="documentsectiontitle"/>
                            <w:rFonts w:ascii="Century Gothic" w:eastAsia="Century Gothic" w:hAnsi="Century Gothic" w:cs="Century Gothic"/>
                            <w:b/>
                            <w:bCs/>
                            <w:color w:val="373D48"/>
                          </w:rPr>
                        </w:pPr>
                        <w:r>
                          <w:rPr>
                            <w:rStyle w:val="documentsectiontitle"/>
                            <w:rFonts w:ascii="Century Gothic" w:eastAsia="Century Gothic" w:hAnsi="Century Gothic" w:cs="Century Gothic"/>
                            <w:b/>
                            <w:bCs/>
                            <w:noProof/>
                            <w:color w:val="373D48"/>
                          </w:rPr>
                          <w:drawing>
                            <wp:anchor distT="0" distB="0" distL="114300" distR="114300" simplePos="0" relativeHeight="251665408" behindDoc="0" locked="0" layoutInCell="1" allowOverlap="1" wp14:anchorId="4077F690" wp14:editId="553ABCF1">
                              <wp:simplePos x="0" y="0"/>
                              <wp:positionH relativeFrom="column">
                                <wp:posOffset>-77470</wp:posOffset>
                              </wp:positionH>
                              <wp:positionV relativeFrom="paragraph">
                                <wp:posOffset>31750</wp:posOffset>
                              </wp:positionV>
                              <wp:extent cx="152832" cy="152923"/>
                              <wp:effectExtent l="0" t="0" r="0" b="0"/>
                              <wp:wrapNone/>
                              <wp:docPr id="100016" name="Picture 10001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16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2832" cy="15292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</w:p>
                    </w:tc>
                    <w:tc>
                      <w:tcPr>
                        <w:tcW w:w="10010" w:type="dxa"/>
                        <w:tcMar>
                          <w:top w:w="20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0BC9CE55" w14:textId="77777777" w:rsidR="00872F54" w:rsidRDefault="00000000">
                        <w:pPr>
                          <w:rPr>
                            <w:rStyle w:val="divtwocolleftpadding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ratingTextpnth-last-child1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In-depth genetics knowledge</w:t>
                        </w:r>
                      </w:p>
                    </w:tc>
                  </w:tr>
                </w:tbl>
                <w:p w14:paraId="2DB41DE0" w14:textId="77777777" w:rsidR="00872F54" w:rsidRDefault="00872F54">
                  <w:pPr>
                    <w:rPr>
                      <w:vanish/>
                    </w:rPr>
                  </w:pPr>
                </w:p>
                <w:tbl>
                  <w:tblPr>
                    <w:tblStyle w:val="documentparagraphwrapperdivparagraph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10010"/>
                  </w:tblGrid>
                  <w:tr w:rsidR="00872F54" w14:paraId="3F59203B" w14:textId="77777777">
                    <w:trPr>
                      <w:tblCellSpacing w:w="0" w:type="dxa"/>
                    </w:trPr>
                    <w:tc>
                      <w:tcPr>
                        <w:tcW w:w="500" w:type="dxa"/>
                        <w:tcMar>
                          <w:top w:w="20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71EADC29" w14:textId="77777777" w:rsidR="00872F54" w:rsidRDefault="00000000">
                        <w:pPr>
                          <w:rPr>
                            <w:rStyle w:val="documentsectiontitle"/>
                            <w:rFonts w:ascii="Century Gothic" w:eastAsia="Century Gothic" w:hAnsi="Century Gothic" w:cs="Century Gothic"/>
                            <w:b/>
                            <w:bCs/>
                            <w:color w:val="373D48"/>
                          </w:rPr>
                        </w:pPr>
                        <w:r>
                          <w:rPr>
                            <w:rStyle w:val="documentsectiontitle"/>
                            <w:rFonts w:ascii="Century Gothic" w:eastAsia="Century Gothic" w:hAnsi="Century Gothic" w:cs="Century Gothic"/>
                            <w:b/>
                            <w:bCs/>
                            <w:noProof/>
                            <w:color w:val="373D48"/>
                          </w:rPr>
                          <w:drawing>
                            <wp:anchor distT="0" distB="0" distL="114300" distR="114300" simplePos="0" relativeHeight="251666432" behindDoc="0" locked="0" layoutInCell="1" allowOverlap="1" wp14:anchorId="496F4018" wp14:editId="4BFAAAB1">
                              <wp:simplePos x="0" y="0"/>
                              <wp:positionH relativeFrom="column">
                                <wp:posOffset>-77470</wp:posOffset>
                              </wp:positionH>
                              <wp:positionV relativeFrom="paragraph">
                                <wp:posOffset>31750</wp:posOffset>
                              </wp:positionV>
                              <wp:extent cx="152832" cy="152923"/>
                              <wp:effectExtent l="0" t="0" r="0" b="0"/>
                              <wp:wrapNone/>
                              <wp:docPr id="100018" name="Picture 10001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18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2832" cy="15292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</w:p>
                    </w:tc>
                    <w:tc>
                      <w:tcPr>
                        <w:tcW w:w="10010" w:type="dxa"/>
                        <w:tcMar>
                          <w:top w:w="20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5A0CFD2A" w14:textId="77777777" w:rsidR="00872F54" w:rsidRDefault="00000000">
                        <w:pPr>
                          <w:rPr>
                            <w:rStyle w:val="divtwocolleftpadding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ratingTextpnth-last-child1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Biomedical science background</w:t>
                        </w:r>
                      </w:p>
                    </w:tc>
                  </w:tr>
                </w:tbl>
                <w:p w14:paraId="59364775" w14:textId="77777777" w:rsidR="00872F54" w:rsidRDefault="00872F54">
                  <w:pPr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  <w:color w:val="373D48"/>
                    </w:rPr>
                  </w:pPr>
                </w:p>
              </w:tc>
              <w:tc>
                <w:tcPr>
                  <w:tcW w:w="97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2602D0C" w14:textId="77777777" w:rsidR="00872F54" w:rsidRDefault="00000000">
                  <w:pPr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  <w:color w:val="373D48"/>
                    </w:rPr>
                  </w:pPr>
                  <w:r>
                    <w:rPr>
                      <w:rStyle w:val="documentrightmargincell"/>
                      <w:rFonts w:ascii="Century Gothic" w:eastAsia="Century Gothic" w:hAnsi="Century Gothic" w:cs="Century Gothic"/>
                      <w:sz w:val="22"/>
                      <w:szCs w:val="22"/>
                    </w:rPr>
                    <w:t> </w:t>
                  </w:r>
                </w:p>
              </w:tc>
            </w:tr>
          </w:tbl>
          <w:p w14:paraId="18607768" w14:textId="77777777" w:rsidR="00872F54" w:rsidRDefault="00872F54">
            <w:pPr>
              <w:rPr>
                <w:vanish/>
              </w:rPr>
            </w:pPr>
          </w:p>
          <w:tbl>
            <w:tblPr>
              <w:tblStyle w:val="documentsection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20"/>
              <w:gridCol w:w="10530"/>
              <w:gridCol w:w="970"/>
            </w:tblGrid>
            <w:tr w:rsidR="00872F54" w14:paraId="6232EF04" w14:textId="77777777">
              <w:trPr>
                <w:tblCellSpacing w:w="0" w:type="dxa"/>
              </w:trPr>
              <w:tc>
                <w:tcPr>
                  <w:tcW w:w="7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7D19D82" w14:textId="77777777" w:rsidR="00872F54" w:rsidRDefault="00872F54">
                  <w:pPr>
                    <w:rPr>
                      <w:rStyle w:val="container-2"/>
                      <w:rFonts w:ascii="Century Gothic" w:eastAsia="Century Gothic" w:hAnsi="Century Gothic" w:cs="Century Gothic"/>
                    </w:rPr>
                  </w:pPr>
                </w:p>
              </w:tc>
              <w:tc>
                <w:tcPr>
                  <w:tcW w:w="10530" w:type="dxa"/>
                  <w:tcBorders>
                    <w:left w:val="single" w:sz="8" w:space="0" w:color="D7D7D7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F945E11" w14:textId="77777777" w:rsidR="00872F54" w:rsidRDefault="00000000">
                  <w:pPr>
                    <w:pStyle w:val="documentparagraphwrapperdivheading"/>
                    <w:pBdr>
                      <w:top w:val="none" w:sz="0" w:space="20" w:color="auto"/>
                      <w:bottom w:val="none" w:sz="0" w:space="20" w:color="auto"/>
                    </w:pBdr>
                    <w:spacing w:line="320" w:lineRule="atLeast"/>
                    <w:ind w:left="500"/>
                    <w:rPr>
                      <w:rStyle w:val="documentsectionparagraphwrapper"/>
                      <w:rFonts w:ascii="Century Gothic" w:eastAsia="Century Gothic" w:hAnsi="Century Gothic" w:cs="Century Gothic"/>
                      <w:b/>
                      <w:bCs/>
                      <w:color w:val="373D48"/>
                      <w:sz w:val="22"/>
                      <w:szCs w:val="22"/>
                    </w:rPr>
                  </w:pPr>
                  <w:r>
                    <w:rPr>
                      <w:rStyle w:val="documentsectionparagraphwrapper"/>
                      <w:rFonts w:ascii="Century Gothic" w:eastAsia="Century Gothic" w:hAnsi="Century Gothic" w:cs="Century Gothic"/>
                      <w:b/>
                      <w:bCs/>
                      <w:noProof/>
                      <w:color w:val="373D48"/>
                      <w:sz w:val="22"/>
                      <w:szCs w:val="22"/>
                    </w:rPr>
                    <w:drawing>
                      <wp:anchor distT="0" distB="0" distL="114300" distR="114300" simplePos="0" relativeHeight="251667456" behindDoc="0" locked="0" layoutInCell="1" allowOverlap="1" wp14:anchorId="6A731733" wp14:editId="5C4DE3A1">
                        <wp:simplePos x="0" y="0"/>
                        <wp:positionH relativeFrom="column">
                          <wp:posOffset>-228600</wp:posOffset>
                        </wp:positionH>
                        <wp:positionV relativeFrom="paragraph">
                          <wp:posOffset>152400</wp:posOffset>
                        </wp:positionV>
                        <wp:extent cx="431888" cy="432134"/>
                        <wp:effectExtent l="0" t="0" r="0" b="0"/>
                        <wp:wrapNone/>
                        <wp:docPr id="100020" name="Picture 100020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20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1888" cy="4321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  <w:color w:val="373D48"/>
                    </w:rPr>
                    <w:t>Software and Computing Languages</w:t>
                  </w:r>
                </w:p>
                <w:tbl>
                  <w:tblPr>
                    <w:tblStyle w:val="documentparagraphwrapperdivparagraph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10010"/>
                  </w:tblGrid>
                  <w:tr w:rsidR="00872F54" w14:paraId="219359EF" w14:textId="77777777">
                    <w:trPr>
                      <w:tblCellSpacing w:w="0" w:type="dxa"/>
                    </w:trPr>
                    <w:tc>
                      <w:tcPr>
                        <w:tcW w:w="50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09E983DA" w14:textId="77777777" w:rsidR="00872F54" w:rsidRDefault="00000000">
                        <w:pPr>
                          <w:spacing w:line="320" w:lineRule="atLeast"/>
                          <w:textAlignment w:val="auto"/>
                          <w:rPr>
                            <w:rStyle w:val="divtwocolleftpadding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twocolleftpadding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anchor distT="0" distB="0" distL="114300" distR="114300" simplePos="0" relativeHeight="251668480" behindDoc="0" locked="0" layoutInCell="1" allowOverlap="1" wp14:anchorId="33228B1B" wp14:editId="4F3F48B3">
                              <wp:simplePos x="0" y="0"/>
                              <wp:positionH relativeFrom="column">
                                <wp:posOffset>-77470</wp:posOffset>
                              </wp:positionH>
                              <wp:positionV relativeFrom="paragraph">
                                <wp:posOffset>31750</wp:posOffset>
                              </wp:positionV>
                              <wp:extent cx="152832" cy="152923"/>
                              <wp:effectExtent l="0" t="0" r="0" b="0"/>
                              <wp:wrapNone/>
                              <wp:docPr id="100022" name="Picture 10002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22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2832" cy="15292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</w:p>
                    </w:tc>
                    <w:tc>
                      <w:tcPr>
                        <w:tcW w:w="1001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5E73F538" w14:textId="77777777" w:rsidR="00872F54" w:rsidRDefault="00000000">
                        <w:pPr>
                          <w:spacing w:line="320" w:lineRule="atLeast"/>
                          <w:textAlignment w:val="auto"/>
                          <w:rPr>
                            <w:rStyle w:val="divtwocolleftpadding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ratingTextpnth-last-child1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SAS</w:t>
                        </w:r>
                      </w:p>
                    </w:tc>
                  </w:tr>
                </w:tbl>
                <w:p w14:paraId="2CEDF194" w14:textId="77777777" w:rsidR="00872F54" w:rsidRDefault="00872F54">
                  <w:pPr>
                    <w:rPr>
                      <w:vanish/>
                    </w:rPr>
                  </w:pPr>
                </w:p>
                <w:tbl>
                  <w:tblPr>
                    <w:tblStyle w:val="documentparagraphwrapperdivparagraph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10010"/>
                  </w:tblGrid>
                  <w:tr w:rsidR="00872F54" w14:paraId="6BA323CC" w14:textId="77777777">
                    <w:trPr>
                      <w:tblCellSpacing w:w="0" w:type="dxa"/>
                    </w:trPr>
                    <w:tc>
                      <w:tcPr>
                        <w:tcW w:w="500" w:type="dxa"/>
                        <w:tcMar>
                          <w:top w:w="20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3F5986BE" w14:textId="77777777" w:rsidR="00872F54" w:rsidRDefault="00000000">
                        <w:pPr>
                          <w:rPr>
                            <w:rStyle w:val="documentsectiontitle"/>
                            <w:rFonts w:ascii="Century Gothic" w:eastAsia="Century Gothic" w:hAnsi="Century Gothic" w:cs="Century Gothic"/>
                            <w:b/>
                            <w:bCs/>
                            <w:color w:val="373D48"/>
                          </w:rPr>
                        </w:pPr>
                        <w:r>
                          <w:rPr>
                            <w:rStyle w:val="documentsectiontitle"/>
                            <w:rFonts w:ascii="Century Gothic" w:eastAsia="Century Gothic" w:hAnsi="Century Gothic" w:cs="Century Gothic"/>
                            <w:b/>
                            <w:bCs/>
                            <w:noProof/>
                            <w:color w:val="373D48"/>
                          </w:rPr>
                          <w:drawing>
                            <wp:anchor distT="0" distB="0" distL="114300" distR="114300" simplePos="0" relativeHeight="251669504" behindDoc="0" locked="0" layoutInCell="1" allowOverlap="1" wp14:anchorId="49D4D637" wp14:editId="052AD7FF">
                              <wp:simplePos x="0" y="0"/>
                              <wp:positionH relativeFrom="column">
                                <wp:posOffset>-77470</wp:posOffset>
                              </wp:positionH>
                              <wp:positionV relativeFrom="paragraph">
                                <wp:posOffset>31750</wp:posOffset>
                              </wp:positionV>
                              <wp:extent cx="152832" cy="152923"/>
                              <wp:effectExtent l="0" t="0" r="0" b="0"/>
                              <wp:wrapNone/>
                              <wp:docPr id="100024" name="Picture 10002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24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2832" cy="15292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</w:p>
                    </w:tc>
                    <w:tc>
                      <w:tcPr>
                        <w:tcW w:w="10010" w:type="dxa"/>
                        <w:tcMar>
                          <w:top w:w="20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689307E7" w14:textId="77777777" w:rsidR="00872F54" w:rsidRDefault="00000000">
                        <w:pPr>
                          <w:rPr>
                            <w:rStyle w:val="divtwocolleftpadding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ratingTextpnth-last-child1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Stata</w:t>
                        </w:r>
                      </w:p>
                    </w:tc>
                  </w:tr>
                </w:tbl>
                <w:p w14:paraId="6CA1451D" w14:textId="77777777" w:rsidR="00872F54" w:rsidRDefault="00872F54">
                  <w:pPr>
                    <w:rPr>
                      <w:vanish/>
                    </w:rPr>
                  </w:pPr>
                </w:p>
                <w:tbl>
                  <w:tblPr>
                    <w:tblStyle w:val="documentparagraphwrapperdivparagraph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10010"/>
                  </w:tblGrid>
                  <w:tr w:rsidR="00872F54" w14:paraId="5921E892" w14:textId="77777777">
                    <w:trPr>
                      <w:tblCellSpacing w:w="0" w:type="dxa"/>
                    </w:trPr>
                    <w:tc>
                      <w:tcPr>
                        <w:tcW w:w="500" w:type="dxa"/>
                        <w:tcMar>
                          <w:top w:w="20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01E55B0E" w14:textId="77777777" w:rsidR="00872F54" w:rsidRDefault="00000000">
                        <w:pPr>
                          <w:rPr>
                            <w:rStyle w:val="documentsectiontitle"/>
                            <w:rFonts w:ascii="Century Gothic" w:eastAsia="Century Gothic" w:hAnsi="Century Gothic" w:cs="Century Gothic"/>
                            <w:b/>
                            <w:bCs/>
                            <w:color w:val="373D48"/>
                          </w:rPr>
                        </w:pPr>
                        <w:r>
                          <w:rPr>
                            <w:rStyle w:val="documentsectiontitle"/>
                            <w:rFonts w:ascii="Century Gothic" w:eastAsia="Century Gothic" w:hAnsi="Century Gothic" w:cs="Century Gothic"/>
                            <w:b/>
                            <w:bCs/>
                            <w:noProof/>
                            <w:color w:val="373D48"/>
                          </w:rPr>
                          <w:drawing>
                            <wp:anchor distT="0" distB="0" distL="114300" distR="114300" simplePos="0" relativeHeight="251670528" behindDoc="0" locked="0" layoutInCell="1" allowOverlap="1" wp14:anchorId="57AD0736" wp14:editId="23FA7797">
                              <wp:simplePos x="0" y="0"/>
                              <wp:positionH relativeFrom="column">
                                <wp:posOffset>-77470</wp:posOffset>
                              </wp:positionH>
                              <wp:positionV relativeFrom="paragraph">
                                <wp:posOffset>31750</wp:posOffset>
                              </wp:positionV>
                              <wp:extent cx="152832" cy="152923"/>
                              <wp:effectExtent l="0" t="0" r="0" b="0"/>
                              <wp:wrapNone/>
                              <wp:docPr id="100026" name="Picture 10002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26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2832" cy="15292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</w:p>
                    </w:tc>
                    <w:tc>
                      <w:tcPr>
                        <w:tcW w:w="10010" w:type="dxa"/>
                        <w:tcMar>
                          <w:top w:w="20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56E2E2C1" w14:textId="77777777" w:rsidR="00872F54" w:rsidRDefault="00000000">
                        <w:pPr>
                          <w:rPr>
                            <w:rStyle w:val="divtwocolleftpadding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ratingTextpnth-last-child1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SPSS</w:t>
                        </w:r>
                      </w:p>
                    </w:tc>
                  </w:tr>
                </w:tbl>
                <w:p w14:paraId="04E40D72" w14:textId="77777777" w:rsidR="00872F54" w:rsidRDefault="00872F54">
                  <w:pPr>
                    <w:rPr>
                      <w:vanish/>
                    </w:rPr>
                  </w:pPr>
                </w:p>
                <w:tbl>
                  <w:tblPr>
                    <w:tblStyle w:val="documentparagraphwrapperdivparagraph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10010"/>
                  </w:tblGrid>
                  <w:tr w:rsidR="00872F54" w14:paraId="4D5C3E96" w14:textId="77777777">
                    <w:trPr>
                      <w:tblCellSpacing w:w="0" w:type="dxa"/>
                    </w:trPr>
                    <w:tc>
                      <w:tcPr>
                        <w:tcW w:w="500" w:type="dxa"/>
                        <w:tcMar>
                          <w:top w:w="20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3BE4912D" w14:textId="77777777" w:rsidR="00872F54" w:rsidRDefault="00000000">
                        <w:pPr>
                          <w:rPr>
                            <w:rStyle w:val="documentsectiontitle"/>
                            <w:rFonts w:ascii="Century Gothic" w:eastAsia="Century Gothic" w:hAnsi="Century Gothic" w:cs="Century Gothic"/>
                            <w:b/>
                            <w:bCs/>
                            <w:color w:val="373D48"/>
                          </w:rPr>
                        </w:pPr>
                        <w:r>
                          <w:rPr>
                            <w:rStyle w:val="documentsectiontitle"/>
                            <w:rFonts w:ascii="Century Gothic" w:eastAsia="Century Gothic" w:hAnsi="Century Gothic" w:cs="Century Gothic"/>
                            <w:b/>
                            <w:bCs/>
                            <w:noProof/>
                            <w:color w:val="373D48"/>
                          </w:rPr>
                          <w:drawing>
                            <wp:anchor distT="0" distB="0" distL="114300" distR="114300" simplePos="0" relativeHeight="251671552" behindDoc="0" locked="0" layoutInCell="1" allowOverlap="1" wp14:anchorId="5ACA8E95" wp14:editId="27CCC2D9">
                              <wp:simplePos x="0" y="0"/>
                              <wp:positionH relativeFrom="column">
                                <wp:posOffset>-77470</wp:posOffset>
                              </wp:positionH>
                              <wp:positionV relativeFrom="paragraph">
                                <wp:posOffset>31750</wp:posOffset>
                              </wp:positionV>
                              <wp:extent cx="152832" cy="152923"/>
                              <wp:effectExtent l="0" t="0" r="0" b="0"/>
                              <wp:wrapNone/>
                              <wp:docPr id="100028" name="Picture 10002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28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2832" cy="15292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</w:p>
                    </w:tc>
                    <w:tc>
                      <w:tcPr>
                        <w:tcW w:w="10010" w:type="dxa"/>
                        <w:tcMar>
                          <w:top w:w="20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4AA23F1E" w14:textId="77777777" w:rsidR="00872F54" w:rsidRDefault="00000000">
                        <w:pPr>
                          <w:rPr>
                            <w:rStyle w:val="divtwocolleftpadding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ratingTextpnth-last-child1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R</w:t>
                        </w:r>
                      </w:p>
                    </w:tc>
                  </w:tr>
                </w:tbl>
                <w:p w14:paraId="66D9CE6A" w14:textId="77777777" w:rsidR="00872F54" w:rsidRDefault="00872F54">
                  <w:pPr>
                    <w:rPr>
                      <w:vanish/>
                    </w:rPr>
                  </w:pPr>
                </w:p>
                <w:tbl>
                  <w:tblPr>
                    <w:tblStyle w:val="documentparagraphwrapperdivparagraph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10010"/>
                  </w:tblGrid>
                  <w:tr w:rsidR="00872F54" w14:paraId="6EAA1705" w14:textId="77777777">
                    <w:trPr>
                      <w:tblCellSpacing w:w="0" w:type="dxa"/>
                    </w:trPr>
                    <w:tc>
                      <w:tcPr>
                        <w:tcW w:w="500" w:type="dxa"/>
                        <w:tcMar>
                          <w:top w:w="20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4CD0B51D" w14:textId="77777777" w:rsidR="00872F54" w:rsidRDefault="00000000">
                        <w:pPr>
                          <w:rPr>
                            <w:rStyle w:val="documentsectiontitle"/>
                            <w:rFonts w:ascii="Century Gothic" w:eastAsia="Century Gothic" w:hAnsi="Century Gothic" w:cs="Century Gothic"/>
                            <w:b/>
                            <w:bCs/>
                            <w:color w:val="373D48"/>
                          </w:rPr>
                        </w:pPr>
                        <w:r>
                          <w:rPr>
                            <w:rStyle w:val="documentsectiontitle"/>
                            <w:rFonts w:ascii="Century Gothic" w:eastAsia="Century Gothic" w:hAnsi="Century Gothic" w:cs="Century Gothic"/>
                            <w:b/>
                            <w:bCs/>
                            <w:noProof/>
                            <w:color w:val="373D48"/>
                          </w:rPr>
                          <w:lastRenderedPageBreak/>
                          <w:drawing>
                            <wp:anchor distT="0" distB="0" distL="114300" distR="114300" simplePos="0" relativeHeight="251672576" behindDoc="0" locked="0" layoutInCell="1" allowOverlap="1" wp14:anchorId="755BB4B4" wp14:editId="5A304E3B">
                              <wp:simplePos x="0" y="0"/>
                              <wp:positionH relativeFrom="column">
                                <wp:posOffset>-77470</wp:posOffset>
                              </wp:positionH>
                              <wp:positionV relativeFrom="paragraph">
                                <wp:posOffset>31750</wp:posOffset>
                              </wp:positionV>
                              <wp:extent cx="152832" cy="152923"/>
                              <wp:effectExtent l="0" t="0" r="0" b="0"/>
                              <wp:wrapNone/>
                              <wp:docPr id="100030" name="Picture 10003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30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2832" cy="15292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</w:p>
                    </w:tc>
                    <w:tc>
                      <w:tcPr>
                        <w:tcW w:w="10010" w:type="dxa"/>
                        <w:tcMar>
                          <w:top w:w="20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7DC0F5FE" w14:textId="77777777" w:rsidR="00872F54" w:rsidRDefault="00000000">
                        <w:pPr>
                          <w:rPr>
                            <w:rStyle w:val="divtwocolleftpadding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ratingTextpnth-last-child1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Unix</w:t>
                        </w:r>
                      </w:p>
                    </w:tc>
                  </w:tr>
                </w:tbl>
                <w:p w14:paraId="0E41FD80" w14:textId="77777777" w:rsidR="00872F54" w:rsidRDefault="00872F54">
                  <w:pPr>
                    <w:rPr>
                      <w:vanish/>
                    </w:rPr>
                  </w:pPr>
                </w:p>
                <w:tbl>
                  <w:tblPr>
                    <w:tblStyle w:val="documentparagraphwrapperdivparagraph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10010"/>
                  </w:tblGrid>
                  <w:tr w:rsidR="00872F54" w14:paraId="1E85A4B3" w14:textId="77777777">
                    <w:trPr>
                      <w:tblCellSpacing w:w="0" w:type="dxa"/>
                    </w:trPr>
                    <w:tc>
                      <w:tcPr>
                        <w:tcW w:w="500" w:type="dxa"/>
                        <w:tcMar>
                          <w:top w:w="20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14A6D385" w14:textId="77777777" w:rsidR="00872F54" w:rsidRDefault="00000000">
                        <w:pPr>
                          <w:rPr>
                            <w:rStyle w:val="documentsectiontitle"/>
                            <w:rFonts w:ascii="Century Gothic" w:eastAsia="Century Gothic" w:hAnsi="Century Gothic" w:cs="Century Gothic"/>
                            <w:b/>
                            <w:bCs/>
                            <w:color w:val="373D48"/>
                          </w:rPr>
                        </w:pPr>
                        <w:r>
                          <w:rPr>
                            <w:rStyle w:val="documentsectiontitle"/>
                            <w:rFonts w:ascii="Century Gothic" w:eastAsia="Century Gothic" w:hAnsi="Century Gothic" w:cs="Century Gothic"/>
                            <w:b/>
                            <w:bCs/>
                            <w:noProof/>
                            <w:color w:val="373D48"/>
                          </w:rPr>
                          <w:drawing>
                            <wp:anchor distT="0" distB="0" distL="114300" distR="114300" simplePos="0" relativeHeight="251673600" behindDoc="0" locked="0" layoutInCell="1" allowOverlap="1" wp14:anchorId="0A361C8E" wp14:editId="58F2355F">
                              <wp:simplePos x="0" y="0"/>
                              <wp:positionH relativeFrom="column">
                                <wp:posOffset>-77470</wp:posOffset>
                              </wp:positionH>
                              <wp:positionV relativeFrom="paragraph">
                                <wp:posOffset>31750</wp:posOffset>
                              </wp:positionV>
                              <wp:extent cx="152832" cy="152923"/>
                              <wp:effectExtent l="0" t="0" r="0" b="0"/>
                              <wp:wrapNone/>
                              <wp:docPr id="100032" name="Picture 10003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32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2832" cy="15292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</w:p>
                    </w:tc>
                    <w:tc>
                      <w:tcPr>
                        <w:tcW w:w="10010" w:type="dxa"/>
                        <w:tcMar>
                          <w:top w:w="20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5F0D5BBF" w14:textId="77777777" w:rsidR="00872F54" w:rsidRDefault="00000000">
                        <w:pPr>
                          <w:rPr>
                            <w:rStyle w:val="divtwocolleftpadding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ratingTextpnth-last-child1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Python</w:t>
                        </w:r>
                      </w:p>
                    </w:tc>
                  </w:tr>
                </w:tbl>
                <w:p w14:paraId="080C399A" w14:textId="77777777" w:rsidR="00872F54" w:rsidRDefault="00872F54">
                  <w:pPr>
                    <w:rPr>
                      <w:vanish/>
                    </w:rPr>
                  </w:pPr>
                </w:p>
                <w:tbl>
                  <w:tblPr>
                    <w:tblStyle w:val="documentparagraphwrapperdivparagraph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10010"/>
                  </w:tblGrid>
                  <w:tr w:rsidR="00872F54" w14:paraId="30278C45" w14:textId="77777777">
                    <w:trPr>
                      <w:tblCellSpacing w:w="0" w:type="dxa"/>
                    </w:trPr>
                    <w:tc>
                      <w:tcPr>
                        <w:tcW w:w="500" w:type="dxa"/>
                        <w:tcMar>
                          <w:top w:w="20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580A82DD" w14:textId="77777777" w:rsidR="00872F54" w:rsidRDefault="00000000">
                        <w:pPr>
                          <w:rPr>
                            <w:rStyle w:val="documentsectiontitle"/>
                            <w:rFonts w:ascii="Century Gothic" w:eastAsia="Century Gothic" w:hAnsi="Century Gothic" w:cs="Century Gothic"/>
                            <w:b/>
                            <w:bCs/>
                            <w:color w:val="373D48"/>
                          </w:rPr>
                        </w:pPr>
                        <w:r>
                          <w:rPr>
                            <w:rStyle w:val="documentsectiontitle"/>
                            <w:rFonts w:ascii="Century Gothic" w:eastAsia="Century Gothic" w:hAnsi="Century Gothic" w:cs="Century Gothic"/>
                            <w:b/>
                            <w:bCs/>
                            <w:noProof/>
                            <w:color w:val="373D48"/>
                          </w:rPr>
                          <w:drawing>
                            <wp:anchor distT="0" distB="0" distL="114300" distR="114300" simplePos="0" relativeHeight="251674624" behindDoc="0" locked="0" layoutInCell="1" allowOverlap="1" wp14:anchorId="5EF669C8" wp14:editId="2E45098E">
                              <wp:simplePos x="0" y="0"/>
                              <wp:positionH relativeFrom="column">
                                <wp:posOffset>-77470</wp:posOffset>
                              </wp:positionH>
                              <wp:positionV relativeFrom="paragraph">
                                <wp:posOffset>31750</wp:posOffset>
                              </wp:positionV>
                              <wp:extent cx="152832" cy="152923"/>
                              <wp:effectExtent l="0" t="0" r="0" b="0"/>
                              <wp:wrapNone/>
                              <wp:docPr id="100034" name="Picture 10003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34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2832" cy="15292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</w:p>
                    </w:tc>
                    <w:tc>
                      <w:tcPr>
                        <w:tcW w:w="10010" w:type="dxa"/>
                        <w:tcMar>
                          <w:top w:w="20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264B41C9" w14:textId="77777777" w:rsidR="00872F54" w:rsidRDefault="00000000">
                        <w:pPr>
                          <w:rPr>
                            <w:rStyle w:val="divtwocolleftpadding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ratingTextpnth-last-child1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Shell scripting</w:t>
                        </w:r>
                      </w:p>
                    </w:tc>
                  </w:tr>
                </w:tbl>
                <w:p w14:paraId="783CFB25" w14:textId="77777777" w:rsidR="00872F54" w:rsidRDefault="00872F54">
                  <w:pPr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  <w:color w:val="373D48"/>
                    </w:rPr>
                  </w:pPr>
                </w:p>
              </w:tc>
              <w:tc>
                <w:tcPr>
                  <w:tcW w:w="97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67BB09A" w14:textId="77777777" w:rsidR="00872F54" w:rsidRDefault="00000000">
                  <w:pPr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  <w:color w:val="373D48"/>
                    </w:rPr>
                  </w:pPr>
                  <w:r>
                    <w:rPr>
                      <w:rStyle w:val="documentrightmargincell"/>
                      <w:rFonts w:ascii="Century Gothic" w:eastAsia="Century Gothic" w:hAnsi="Century Gothic" w:cs="Century Gothic"/>
                      <w:sz w:val="22"/>
                      <w:szCs w:val="22"/>
                    </w:rPr>
                    <w:lastRenderedPageBreak/>
                    <w:t> </w:t>
                  </w:r>
                </w:p>
              </w:tc>
            </w:tr>
          </w:tbl>
          <w:p w14:paraId="57085BF2" w14:textId="77777777" w:rsidR="00872F54" w:rsidRDefault="00872F54">
            <w:pPr>
              <w:rPr>
                <w:vanish/>
              </w:rPr>
            </w:pPr>
          </w:p>
          <w:tbl>
            <w:tblPr>
              <w:tblStyle w:val="documentsection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20"/>
              <w:gridCol w:w="10530"/>
              <w:gridCol w:w="970"/>
            </w:tblGrid>
            <w:tr w:rsidR="00872F54" w14:paraId="62D639B3" w14:textId="77777777">
              <w:trPr>
                <w:tblCellSpacing w:w="0" w:type="dxa"/>
              </w:trPr>
              <w:tc>
                <w:tcPr>
                  <w:tcW w:w="7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6BC378A" w14:textId="77777777" w:rsidR="00872F54" w:rsidRDefault="00872F54">
                  <w:pPr>
                    <w:rPr>
                      <w:rStyle w:val="container-2"/>
                      <w:rFonts w:ascii="Century Gothic" w:eastAsia="Century Gothic" w:hAnsi="Century Gothic" w:cs="Century Gothic"/>
                    </w:rPr>
                  </w:pPr>
                </w:p>
              </w:tc>
              <w:tc>
                <w:tcPr>
                  <w:tcW w:w="10530" w:type="dxa"/>
                  <w:tcBorders>
                    <w:left w:val="single" w:sz="8" w:space="0" w:color="D7D7D7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DABA72A" w14:textId="77777777" w:rsidR="00872F54" w:rsidRDefault="00000000">
                  <w:pPr>
                    <w:pStyle w:val="documentparagraphwrapperdivheading"/>
                    <w:pBdr>
                      <w:top w:val="none" w:sz="0" w:space="20" w:color="auto"/>
                      <w:bottom w:val="none" w:sz="0" w:space="20" w:color="auto"/>
                    </w:pBdr>
                    <w:spacing w:line="320" w:lineRule="atLeast"/>
                    <w:ind w:left="500"/>
                    <w:rPr>
                      <w:rStyle w:val="documentsectionparagraphwrapper"/>
                      <w:rFonts w:ascii="Century Gothic" w:eastAsia="Century Gothic" w:hAnsi="Century Gothic" w:cs="Century Gothic"/>
                      <w:b/>
                      <w:bCs/>
                      <w:color w:val="373D48"/>
                      <w:sz w:val="22"/>
                      <w:szCs w:val="22"/>
                    </w:rPr>
                  </w:pPr>
                  <w:r>
                    <w:rPr>
                      <w:rStyle w:val="documentsectionparagraphwrapper"/>
                      <w:rFonts w:ascii="Century Gothic" w:eastAsia="Century Gothic" w:hAnsi="Century Gothic" w:cs="Century Gothic"/>
                      <w:b/>
                      <w:bCs/>
                      <w:noProof/>
                      <w:color w:val="373D48"/>
                      <w:sz w:val="22"/>
                      <w:szCs w:val="22"/>
                    </w:rPr>
                    <w:drawing>
                      <wp:anchor distT="0" distB="0" distL="114300" distR="114300" simplePos="0" relativeHeight="251675648" behindDoc="0" locked="0" layoutInCell="1" allowOverlap="1" wp14:anchorId="298C55A5" wp14:editId="07BE523E">
                        <wp:simplePos x="0" y="0"/>
                        <wp:positionH relativeFrom="column">
                          <wp:posOffset>-228600</wp:posOffset>
                        </wp:positionH>
                        <wp:positionV relativeFrom="paragraph">
                          <wp:posOffset>152400</wp:posOffset>
                        </wp:positionV>
                        <wp:extent cx="431888" cy="432134"/>
                        <wp:effectExtent l="0" t="0" r="0" b="0"/>
                        <wp:wrapNone/>
                        <wp:docPr id="100036" name="Picture 100036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36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1888" cy="4321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  <w:color w:val="373D48"/>
                    </w:rPr>
                    <w:t>Work History</w:t>
                  </w:r>
                </w:p>
                <w:tbl>
                  <w:tblPr>
                    <w:tblStyle w:val="documentparagraphwrapperdivparagraph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1400"/>
                    <w:gridCol w:w="8610"/>
                  </w:tblGrid>
                  <w:tr w:rsidR="00872F54" w14:paraId="4487CFC1" w14:textId="77777777">
                    <w:trPr>
                      <w:tblCellSpacing w:w="0" w:type="dxa"/>
                    </w:trPr>
                    <w:tc>
                      <w:tcPr>
                        <w:tcW w:w="50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2D38BDD1" w14:textId="77777777" w:rsidR="00872F54" w:rsidRDefault="00000000">
                        <w:pPr>
                          <w:pStyle w:val="divtwocolleftpaddingParagraph"/>
                          <w:spacing w:line="320" w:lineRule="atLeast"/>
                          <w:rPr>
                            <w:rStyle w:val="divtwocolleftpadding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twocolleftpadding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  <w:tc>
                      <w:tcPr>
                        <w:tcW w:w="140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74D6C04E" w14:textId="77777777" w:rsidR="00872F54" w:rsidRDefault="00000000">
                        <w:pPr>
                          <w:pStyle w:val="divtwocolleftpaddingParagraph"/>
                          <w:spacing w:line="320" w:lineRule="atLeast"/>
                          <w:rPr>
                            <w:rStyle w:val="divtwocolleftpadding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twocolleftpadding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anchor distT="0" distB="0" distL="114300" distR="114300" simplePos="0" relativeHeight="251676672" behindDoc="0" locked="0" layoutInCell="1" allowOverlap="1" wp14:anchorId="2B65C9F3" wp14:editId="7B01364E">
                              <wp:simplePos x="0" y="0"/>
                              <wp:positionH relativeFrom="column">
                                <wp:posOffset>-394970</wp:posOffset>
                              </wp:positionH>
                              <wp:positionV relativeFrom="paragraph">
                                <wp:posOffset>31750</wp:posOffset>
                              </wp:positionV>
                              <wp:extent cx="152832" cy="152923"/>
                              <wp:effectExtent l="0" t="0" r="0" b="0"/>
                              <wp:wrapNone/>
                              <wp:docPr id="100038" name="Picture 10003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38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2832" cy="15292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b/>
                            <w:bCs/>
                            <w:sz w:val="22"/>
                            <w:szCs w:val="22"/>
                          </w:rPr>
                          <w:t>Aug 2017 - Current</w:t>
                        </w:r>
                      </w:p>
                    </w:tc>
                    <w:tc>
                      <w:tcPr>
                        <w:tcW w:w="861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6D9C782E" w14:textId="77777777" w:rsidR="00872F54" w:rsidRDefault="00000000">
                        <w:pPr>
                          <w:pStyle w:val="divtwocolleftpaddingParagraph"/>
                          <w:spacing w:line="320" w:lineRule="atLeast"/>
                          <w:rPr>
                            <w:rStyle w:val="documentparagraphdateswrapper"/>
                            <w:rFonts w:ascii="Century Gothic" w:eastAsia="Century Gothic" w:hAnsi="Century Gothic" w:cs="Century Gothic"/>
                            <w:b/>
                            <w:bCs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jobtitle"/>
                            <w:rFonts w:ascii="Century Gothic" w:eastAsia="Century Gothic" w:hAnsi="Century Gothic" w:cs="Century Gothic"/>
                            <w:b/>
                            <w:bCs/>
                          </w:rPr>
                          <w:t>Teaching Assistant</w:t>
                        </w:r>
                        <w:r>
                          <w:rPr>
                            <w:rStyle w:val="singlecolumnspanpaddedlinenth-child1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 xml:space="preserve"> </w:t>
                        </w:r>
                      </w:p>
                      <w:p w14:paraId="26BB62B1" w14:textId="77777777" w:rsidR="00872F54" w:rsidRDefault="00000000">
                        <w:pPr>
                          <w:pStyle w:val="spanpaddedline"/>
                          <w:spacing w:line="320" w:lineRule="atLeast"/>
                          <w:rPr>
                            <w:rStyle w:val="documentparagraphsinglecolumnCharacter"/>
                            <w:rFonts w:ascii="Century Gothic" w:eastAsia="Century Gothic" w:hAnsi="Century Gothic" w:cs="Century Gothic"/>
                            <w:i/>
                            <w:iCs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i/>
                            <w:iCs/>
                            <w:sz w:val="22"/>
                            <w:szCs w:val="22"/>
                          </w:rPr>
                          <w:t>Wake Forest University, Winston-Salem, NC</w:t>
                        </w:r>
                      </w:p>
                      <w:p w14:paraId="7DC5DC04" w14:textId="77777777" w:rsidR="00872F54" w:rsidRDefault="00000000">
                        <w:pPr>
                          <w:pStyle w:val="p"/>
                          <w:spacing w:line="320" w:lineRule="atLeast"/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Courses taught: Intro Bio I, Intro Bio II, Genetics</w:t>
                        </w:r>
                      </w:p>
                      <w:p w14:paraId="2A967CBE" w14:textId="77777777" w:rsidR="00872F54" w:rsidRDefault="00000000">
                        <w:pPr>
                          <w:pStyle w:val="documentulli"/>
                          <w:numPr>
                            <w:ilvl w:val="0"/>
                            <w:numId w:val="2"/>
                          </w:numPr>
                          <w:spacing w:line="320" w:lineRule="atLeast"/>
                          <w:ind w:left="300" w:hanging="261"/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Participated in lesson planning and curriculum implementation to promote quicker rollout and delivery.</w:t>
                        </w:r>
                      </w:p>
                      <w:p w14:paraId="6A3C3F17" w14:textId="77777777" w:rsidR="00872F54" w:rsidRDefault="00000000">
                        <w:pPr>
                          <w:pStyle w:val="documentulli"/>
                          <w:numPr>
                            <w:ilvl w:val="0"/>
                            <w:numId w:val="2"/>
                          </w:numPr>
                          <w:spacing w:line="320" w:lineRule="atLeast"/>
                          <w:ind w:left="300" w:hanging="261"/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Implemented practice exercises and group assignments to assist students in information retention for nearly 30 students per semester.</w:t>
                        </w:r>
                      </w:p>
                      <w:p w14:paraId="244D4CCB" w14:textId="77777777" w:rsidR="00872F54" w:rsidRDefault="00000000">
                        <w:pPr>
                          <w:pStyle w:val="documentulli"/>
                          <w:numPr>
                            <w:ilvl w:val="0"/>
                            <w:numId w:val="2"/>
                          </w:numPr>
                          <w:spacing w:line="320" w:lineRule="atLeast"/>
                          <w:ind w:left="300" w:hanging="261"/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Assessed student assignments to check quality and completeness before submission for grading</w:t>
                        </w:r>
                      </w:p>
                    </w:tc>
                  </w:tr>
                </w:tbl>
                <w:p w14:paraId="2939E7F2" w14:textId="77777777" w:rsidR="00872F54" w:rsidRDefault="00872F54">
                  <w:pPr>
                    <w:rPr>
                      <w:vanish/>
                    </w:rPr>
                  </w:pPr>
                </w:p>
                <w:tbl>
                  <w:tblPr>
                    <w:tblStyle w:val="documentparagraphwrapperdivparagraph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1400"/>
                    <w:gridCol w:w="8610"/>
                  </w:tblGrid>
                  <w:tr w:rsidR="00872F54" w14:paraId="65BFDAC5" w14:textId="77777777">
                    <w:trPr>
                      <w:tblCellSpacing w:w="0" w:type="dxa"/>
                    </w:trPr>
                    <w:tc>
                      <w:tcPr>
                        <w:tcW w:w="500" w:type="dxa"/>
                        <w:tcMar>
                          <w:top w:w="20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2D83F7AC" w14:textId="77777777" w:rsidR="00872F54" w:rsidRDefault="00000000">
                        <w:pPr>
                          <w:pStyle w:val="divtwocolleftpaddingParagraph"/>
                          <w:spacing w:line="320" w:lineRule="atLeast"/>
                          <w:rPr>
                            <w:rStyle w:val="divtwocolleftpadding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twocolleftpadding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  <w:tc>
                      <w:tcPr>
                        <w:tcW w:w="1400" w:type="dxa"/>
                        <w:tcMar>
                          <w:top w:w="20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3AC14346" w14:textId="77777777" w:rsidR="00872F54" w:rsidRDefault="00000000">
                        <w:pPr>
                          <w:pStyle w:val="divtwocolleftpaddingParagraph"/>
                          <w:spacing w:line="320" w:lineRule="atLeast"/>
                          <w:rPr>
                            <w:rStyle w:val="divtwocolleftpadding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twocolleftpadding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anchor distT="0" distB="0" distL="114300" distR="114300" simplePos="0" relativeHeight="251677696" behindDoc="0" locked="0" layoutInCell="1" allowOverlap="1" wp14:anchorId="788D5607" wp14:editId="612A48F2">
                              <wp:simplePos x="0" y="0"/>
                              <wp:positionH relativeFrom="column">
                                <wp:posOffset>-394970</wp:posOffset>
                              </wp:positionH>
                              <wp:positionV relativeFrom="paragraph">
                                <wp:posOffset>31750</wp:posOffset>
                              </wp:positionV>
                              <wp:extent cx="152832" cy="152923"/>
                              <wp:effectExtent l="0" t="0" r="0" b="0"/>
                              <wp:wrapNone/>
                              <wp:docPr id="100040" name="Picture 10004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40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2832" cy="15292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b/>
                            <w:bCs/>
                            <w:sz w:val="22"/>
                            <w:szCs w:val="22"/>
                          </w:rPr>
                          <w:t>Jun 2016 - Current</w:t>
                        </w:r>
                      </w:p>
                    </w:tc>
                    <w:tc>
                      <w:tcPr>
                        <w:tcW w:w="8610" w:type="dxa"/>
                        <w:tcMar>
                          <w:top w:w="20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233E9A57" w14:textId="77777777" w:rsidR="00872F54" w:rsidRDefault="00000000">
                        <w:pPr>
                          <w:pStyle w:val="divtwocolleftpaddingParagraph"/>
                          <w:spacing w:line="320" w:lineRule="atLeast"/>
                          <w:rPr>
                            <w:rStyle w:val="documentparagraphdateswrapper"/>
                            <w:rFonts w:ascii="Century Gothic" w:eastAsia="Century Gothic" w:hAnsi="Century Gothic" w:cs="Century Gothic"/>
                            <w:b/>
                            <w:bCs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jobtitle"/>
                            <w:rFonts w:ascii="Century Gothic" w:eastAsia="Century Gothic" w:hAnsi="Century Gothic" w:cs="Century Gothic"/>
                            <w:b/>
                            <w:bCs/>
                          </w:rPr>
                          <w:t>Graduate Research Assistant</w:t>
                        </w:r>
                        <w:r>
                          <w:rPr>
                            <w:rStyle w:val="singlecolumnspanpaddedlinenth-child1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 xml:space="preserve"> </w:t>
                        </w:r>
                      </w:p>
                      <w:p w14:paraId="33B3C124" w14:textId="77777777" w:rsidR="00872F54" w:rsidRDefault="00000000">
                        <w:pPr>
                          <w:pStyle w:val="spanpaddedline"/>
                          <w:spacing w:line="320" w:lineRule="atLeast"/>
                          <w:rPr>
                            <w:rStyle w:val="documentparagraphsinglecolumnCharacter"/>
                            <w:rFonts w:ascii="Century Gothic" w:eastAsia="Century Gothic" w:hAnsi="Century Gothic" w:cs="Century Gothic"/>
                            <w:i/>
                            <w:iCs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i/>
                            <w:iCs/>
                            <w:sz w:val="22"/>
                            <w:szCs w:val="22"/>
                          </w:rPr>
                          <w:t>Wake Forest School of Medicine, Winston-Salem, NC</w:t>
                        </w:r>
                      </w:p>
                      <w:p w14:paraId="12054B23" w14:textId="77777777" w:rsidR="00872F54" w:rsidRDefault="00000000">
                        <w:pPr>
                          <w:pStyle w:val="p"/>
                          <w:spacing w:line="320" w:lineRule="atLeast"/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 xml:space="preserve">Current Project: Multivariate statistical profiling of </w:t>
                        </w:r>
                        <w:r>
                          <w:rPr>
                            <w:rStyle w:val="em"/>
                            <w:rFonts w:ascii="Century Gothic" w:eastAsia="Century Gothic" w:hAnsi="Century Gothic" w:cs="Century Gothic"/>
                            <w:i/>
                            <w:iCs/>
                            <w:sz w:val="22"/>
                            <w:szCs w:val="22"/>
                          </w:rPr>
                          <w:t>S. pombe</w:t>
                        </w:r>
                      </w:p>
                      <w:p w14:paraId="70203502" w14:textId="77777777" w:rsidR="00872F54" w:rsidRDefault="00000000">
                        <w:pPr>
                          <w:pStyle w:val="documentulli"/>
                          <w:numPr>
                            <w:ilvl w:val="0"/>
                            <w:numId w:val="3"/>
                          </w:numPr>
                          <w:spacing w:line="320" w:lineRule="atLeast"/>
                          <w:ind w:left="300" w:hanging="261"/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Developed bioinformatic pipeline using next-</w:t>
                        </w:r>
                        <w:proofErr w:type="spellStart"/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gen</w:t>
                        </w:r>
                        <w:proofErr w:type="spellEnd"/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 xml:space="preserve"> sequencing tools, Bash scripts, and R to detect fine-scale variation in gene expression.</w:t>
                        </w:r>
                      </w:p>
                      <w:p w14:paraId="1E9E8FE1" w14:textId="77777777" w:rsidR="00872F54" w:rsidRDefault="00000000">
                        <w:pPr>
                          <w:pStyle w:val="documentulli"/>
                          <w:numPr>
                            <w:ilvl w:val="0"/>
                            <w:numId w:val="3"/>
                          </w:numPr>
                          <w:spacing w:line="320" w:lineRule="atLeast"/>
                          <w:ind w:left="300" w:hanging="261"/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Designed statistical method that leverages multivariate modeling using RNA-Seq data to better understand regulatory stress response.</w:t>
                        </w:r>
                      </w:p>
                      <w:p w14:paraId="440271D8" w14:textId="77777777" w:rsidR="00872F54" w:rsidRDefault="00000000">
                        <w:pPr>
                          <w:pStyle w:val="documentulli"/>
                          <w:numPr>
                            <w:ilvl w:val="0"/>
                            <w:numId w:val="3"/>
                          </w:numPr>
                          <w:spacing w:line="320" w:lineRule="atLeast"/>
                          <w:ind w:left="300" w:hanging="261"/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Awarded semester of research fellowship funding to design and implement statistical analyses.</w:t>
                        </w:r>
                      </w:p>
                      <w:p w14:paraId="2CD653C5" w14:textId="77777777" w:rsidR="00872F54" w:rsidRDefault="00000000">
                        <w:pPr>
                          <w:pStyle w:val="p"/>
                          <w:spacing w:line="320" w:lineRule="atLeast"/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Project: Evolution of Gene Expression in Neotropical Bird Species</w:t>
                        </w:r>
                      </w:p>
                      <w:p w14:paraId="3558806A" w14:textId="77777777" w:rsidR="00872F54" w:rsidRDefault="00000000">
                        <w:pPr>
                          <w:pStyle w:val="documentulli"/>
                          <w:numPr>
                            <w:ilvl w:val="0"/>
                            <w:numId w:val="4"/>
                          </w:numPr>
                          <w:spacing w:line="320" w:lineRule="atLeast"/>
                          <w:ind w:left="300" w:hanging="261"/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Collaborated with Brown University and East Carolina University to examine evolutionary significance of gene expression of seven neotropical bird species.</w:t>
                        </w:r>
                      </w:p>
                      <w:p w14:paraId="1F431FCD" w14:textId="77777777" w:rsidR="00872F54" w:rsidRDefault="00000000">
                        <w:pPr>
                          <w:pStyle w:val="documentulli"/>
                          <w:numPr>
                            <w:ilvl w:val="0"/>
                            <w:numId w:val="4"/>
                          </w:numPr>
                          <w:spacing w:line="320" w:lineRule="atLeast"/>
                          <w:ind w:left="300" w:hanging="261"/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 xml:space="preserve">Aided in statistical and software development of analysis toolset using Python and R now published under name </w:t>
                        </w:r>
                        <w:proofErr w:type="spellStart"/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PhyDGET</w:t>
                        </w:r>
                        <w:proofErr w:type="spellEnd"/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.</w:t>
                        </w:r>
                      </w:p>
                      <w:p w14:paraId="6D27C546" w14:textId="77777777" w:rsidR="00872F54" w:rsidRDefault="00000000">
                        <w:pPr>
                          <w:pStyle w:val="p"/>
                          <w:spacing w:line="320" w:lineRule="atLeast"/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 xml:space="preserve">Project: Uncovering the genomic regulatory role of Lsd2 in </w:t>
                        </w:r>
                        <w:r>
                          <w:rPr>
                            <w:rStyle w:val="em"/>
                            <w:rFonts w:ascii="Century Gothic" w:eastAsia="Century Gothic" w:hAnsi="Century Gothic" w:cs="Century Gothic"/>
                            <w:i/>
                            <w:iCs/>
                            <w:sz w:val="22"/>
                            <w:szCs w:val="22"/>
                          </w:rPr>
                          <w:t>S. pombe</w:t>
                        </w:r>
                      </w:p>
                      <w:p w14:paraId="29C80B69" w14:textId="77777777" w:rsidR="00872F54" w:rsidRDefault="00000000">
                        <w:pPr>
                          <w:pStyle w:val="documentulli"/>
                          <w:numPr>
                            <w:ilvl w:val="0"/>
                            <w:numId w:val="5"/>
                          </w:numPr>
                          <w:spacing w:line="320" w:lineRule="atLeast"/>
                          <w:ind w:left="300" w:hanging="261"/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Worked with collaborators to uncover functional role of essential gene: lsd2, which is involved with gene silencing.</w:t>
                        </w:r>
                      </w:p>
                      <w:p w14:paraId="7A6A9415" w14:textId="77777777" w:rsidR="00872F54" w:rsidRDefault="00000000">
                        <w:pPr>
                          <w:pStyle w:val="documentulli"/>
                          <w:numPr>
                            <w:ilvl w:val="0"/>
                            <w:numId w:val="5"/>
                          </w:numPr>
                          <w:spacing w:line="320" w:lineRule="atLeast"/>
                          <w:ind w:left="300" w:hanging="261"/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Designed and performed statistical analyses and data visualization involving differential gene expression using next-</w:t>
                        </w:r>
                        <w:proofErr w:type="spellStart"/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gen</w:t>
                        </w:r>
                        <w:proofErr w:type="spellEnd"/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 xml:space="preserve"> sequencing tools, Bash scripts, R, and has code hosted on my Git repository.</w:t>
                        </w:r>
                      </w:p>
                    </w:tc>
                  </w:tr>
                </w:tbl>
                <w:p w14:paraId="0C389C33" w14:textId="77777777" w:rsidR="00872F54" w:rsidRDefault="00872F54">
                  <w:pPr>
                    <w:rPr>
                      <w:vanish/>
                    </w:rPr>
                  </w:pPr>
                </w:p>
                <w:tbl>
                  <w:tblPr>
                    <w:tblStyle w:val="documentparagraphwrapperdivparagraph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1400"/>
                    <w:gridCol w:w="8610"/>
                  </w:tblGrid>
                  <w:tr w:rsidR="00872F54" w14:paraId="3E404CD5" w14:textId="77777777">
                    <w:trPr>
                      <w:tblCellSpacing w:w="0" w:type="dxa"/>
                    </w:trPr>
                    <w:tc>
                      <w:tcPr>
                        <w:tcW w:w="500" w:type="dxa"/>
                        <w:tcMar>
                          <w:top w:w="20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72CD01D4" w14:textId="77777777" w:rsidR="00872F54" w:rsidRDefault="00000000">
                        <w:pPr>
                          <w:pStyle w:val="divtwocolleftpaddingParagraph"/>
                          <w:spacing w:line="320" w:lineRule="atLeast"/>
                          <w:rPr>
                            <w:rStyle w:val="divtwocolleftpadding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twocolleftpadding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  <w:tc>
                      <w:tcPr>
                        <w:tcW w:w="1400" w:type="dxa"/>
                        <w:tcMar>
                          <w:top w:w="20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3DCC0FC9" w14:textId="77777777" w:rsidR="00872F54" w:rsidRDefault="00000000">
                        <w:pPr>
                          <w:pStyle w:val="divtwocolleftpaddingParagraph"/>
                          <w:spacing w:line="320" w:lineRule="atLeast"/>
                          <w:rPr>
                            <w:rStyle w:val="divtwocolleftpadding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twocolleftpadding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anchor distT="0" distB="0" distL="114300" distR="114300" simplePos="0" relativeHeight="251678720" behindDoc="0" locked="0" layoutInCell="1" allowOverlap="1" wp14:anchorId="2E3D563D" wp14:editId="02223256">
                              <wp:simplePos x="0" y="0"/>
                              <wp:positionH relativeFrom="column">
                                <wp:posOffset>-394970</wp:posOffset>
                              </wp:positionH>
                              <wp:positionV relativeFrom="paragraph">
                                <wp:posOffset>31750</wp:posOffset>
                              </wp:positionV>
                              <wp:extent cx="152832" cy="152923"/>
                              <wp:effectExtent l="0" t="0" r="0" b="0"/>
                              <wp:wrapNone/>
                              <wp:docPr id="100042" name="Picture 10004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42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2832" cy="15292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b/>
                            <w:bCs/>
                            <w:sz w:val="22"/>
                            <w:szCs w:val="22"/>
                          </w:rPr>
                          <w:t>May 2015 - Jun 2016</w:t>
                        </w:r>
                      </w:p>
                    </w:tc>
                    <w:tc>
                      <w:tcPr>
                        <w:tcW w:w="8610" w:type="dxa"/>
                        <w:tcMar>
                          <w:top w:w="20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58866FE7" w14:textId="77777777" w:rsidR="00872F54" w:rsidRDefault="00000000">
                        <w:pPr>
                          <w:pStyle w:val="divtwocolleftpaddingParagraph"/>
                          <w:spacing w:line="320" w:lineRule="atLeast"/>
                          <w:rPr>
                            <w:rStyle w:val="documentparagraphdateswrapper"/>
                            <w:rFonts w:ascii="Century Gothic" w:eastAsia="Century Gothic" w:hAnsi="Century Gothic" w:cs="Century Gothic"/>
                            <w:b/>
                            <w:bCs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jobtitle"/>
                            <w:rFonts w:ascii="Century Gothic" w:eastAsia="Century Gothic" w:hAnsi="Century Gothic" w:cs="Century Gothic"/>
                            <w:b/>
                            <w:bCs/>
                          </w:rPr>
                          <w:t>Graduate Research Assistant</w:t>
                        </w:r>
                        <w:r>
                          <w:rPr>
                            <w:rStyle w:val="singlecolumnspanpaddedlinenth-child1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 xml:space="preserve"> </w:t>
                        </w:r>
                      </w:p>
                      <w:p w14:paraId="387FE19C" w14:textId="77777777" w:rsidR="00872F54" w:rsidRDefault="00000000">
                        <w:pPr>
                          <w:pStyle w:val="spanpaddedline"/>
                          <w:spacing w:line="320" w:lineRule="atLeast"/>
                          <w:rPr>
                            <w:rStyle w:val="documentparagraphsinglecolumnCharacter"/>
                            <w:rFonts w:ascii="Century Gothic" w:eastAsia="Century Gothic" w:hAnsi="Century Gothic" w:cs="Century Gothic"/>
                            <w:i/>
                            <w:iCs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i/>
                            <w:iCs/>
                            <w:sz w:val="22"/>
                            <w:szCs w:val="22"/>
                          </w:rPr>
                          <w:t xml:space="preserve">Washington University School </w:t>
                        </w:r>
                        <w:proofErr w:type="gramStart"/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i/>
                            <w:iCs/>
                            <w:sz w:val="22"/>
                            <w:szCs w:val="22"/>
                          </w:rPr>
                          <w:t>Of</w:t>
                        </w:r>
                        <w:proofErr w:type="gramEnd"/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i/>
                            <w:iCs/>
                            <w:sz w:val="22"/>
                            <w:szCs w:val="22"/>
                          </w:rPr>
                          <w:t xml:space="preserve"> Medicine, St. Louis, MO</w:t>
                        </w:r>
                      </w:p>
                      <w:p w14:paraId="1CFEFEB5" w14:textId="77777777" w:rsidR="00872F54" w:rsidRDefault="00000000">
                        <w:pPr>
                          <w:pStyle w:val="p"/>
                          <w:spacing w:line="320" w:lineRule="atLeast"/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Project: Play Across St. Louis</w:t>
                        </w:r>
                      </w:p>
                      <w:p w14:paraId="7D7E21D8" w14:textId="77777777" w:rsidR="00872F54" w:rsidRDefault="00000000">
                        <w:pPr>
                          <w:pStyle w:val="documentulli"/>
                          <w:numPr>
                            <w:ilvl w:val="0"/>
                            <w:numId w:val="6"/>
                          </w:numPr>
                          <w:spacing w:line="320" w:lineRule="atLeast"/>
                          <w:ind w:left="300" w:hanging="261"/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Disseminated and analyzed community playground safety information to community meetings in St. Louis City for around 79 neighborhoods.</w:t>
                        </w:r>
                      </w:p>
                      <w:p w14:paraId="6AE54F3B" w14:textId="77777777" w:rsidR="00872F54" w:rsidRDefault="00000000">
                        <w:pPr>
                          <w:pStyle w:val="documentulli"/>
                          <w:numPr>
                            <w:ilvl w:val="0"/>
                            <w:numId w:val="6"/>
                          </w:numPr>
                          <w:spacing w:line="320" w:lineRule="atLeast"/>
                          <w:ind w:left="300" w:hanging="261"/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Aggregated, maintained, and compared playground survey data using SAS software.</w:t>
                        </w:r>
                      </w:p>
                      <w:p w14:paraId="7A1D7CB2" w14:textId="77777777" w:rsidR="00872F54" w:rsidRDefault="00000000">
                        <w:pPr>
                          <w:pStyle w:val="p"/>
                          <w:spacing w:line="320" w:lineRule="atLeast"/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lastRenderedPageBreak/>
                          <w:t>Project: Fatal Encounters with Police</w:t>
                        </w:r>
                      </w:p>
                      <w:p w14:paraId="5845B904" w14:textId="77777777" w:rsidR="00872F54" w:rsidRDefault="00000000">
                        <w:pPr>
                          <w:pStyle w:val="documentulli"/>
                          <w:numPr>
                            <w:ilvl w:val="0"/>
                            <w:numId w:val="7"/>
                          </w:numPr>
                          <w:spacing w:line="320" w:lineRule="atLeast"/>
                          <w:ind w:left="300" w:hanging="261"/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Attained seed funding with Harvard and St. Louis University to collect nationally crowdsourced data regarding fatal encounters of private citizens with police officers.</w:t>
                        </w:r>
                      </w:p>
                      <w:p w14:paraId="05D7AE24" w14:textId="77777777" w:rsidR="00872F54" w:rsidRDefault="00000000">
                        <w:pPr>
                          <w:pStyle w:val="documentulli"/>
                          <w:numPr>
                            <w:ilvl w:val="0"/>
                            <w:numId w:val="7"/>
                          </w:numPr>
                          <w:spacing w:line="320" w:lineRule="atLeast"/>
                          <w:ind w:left="300" w:hanging="261"/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Designed and implemented statistical models using SAS to understand current trends pertaining to deaths of individuals involving law enforcement.</w:t>
                        </w:r>
                      </w:p>
                    </w:tc>
                  </w:tr>
                </w:tbl>
                <w:p w14:paraId="43D0523B" w14:textId="77777777" w:rsidR="00872F54" w:rsidRDefault="00872F54">
                  <w:pPr>
                    <w:rPr>
                      <w:vanish/>
                    </w:rPr>
                  </w:pPr>
                </w:p>
                <w:tbl>
                  <w:tblPr>
                    <w:tblStyle w:val="documentparagraphwrapperdivparagraph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1400"/>
                    <w:gridCol w:w="8610"/>
                  </w:tblGrid>
                  <w:tr w:rsidR="00872F54" w14:paraId="7203A113" w14:textId="77777777">
                    <w:trPr>
                      <w:tblCellSpacing w:w="0" w:type="dxa"/>
                    </w:trPr>
                    <w:tc>
                      <w:tcPr>
                        <w:tcW w:w="500" w:type="dxa"/>
                        <w:tcMar>
                          <w:top w:w="20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29EF8CE2" w14:textId="77777777" w:rsidR="00872F54" w:rsidRDefault="00000000">
                        <w:pPr>
                          <w:pStyle w:val="divtwocolleftpaddingParagraph"/>
                          <w:spacing w:line="320" w:lineRule="atLeast"/>
                          <w:rPr>
                            <w:rStyle w:val="divtwocolleftpadding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twocolleftpadding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  <w:tc>
                      <w:tcPr>
                        <w:tcW w:w="1400" w:type="dxa"/>
                        <w:tcMar>
                          <w:top w:w="20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65FC7FB5" w14:textId="77777777" w:rsidR="00872F54" w:rsidRDefault="00000000">
                        <w:pPr>
                          <w:pStyle w:val="divtwocolleftpaddingParagraph"/>
                          <w:spacing w:line="320" w:lineRule="atLeast"/>
                          <w:rPr>
                            <w:rStyle w:val="divtwocolleftpadding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twocolleftpadding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anchor distT="0" distB="0" distL="114300" distR="114300" simplePos="0" relativeHeight="251679744" behindDoc="0" locked="0" layoutInCell="1" allowOverlap="1" wp14:anchorId="74F1CE5A" wp14:editId="7B864CFA">
                              <wp:simplePos x="0" y="0"/>
                              <wp:positionH relativeFrom="column">
                                <wp:posOffset>-394970</wp:posOffset>
                              </wp:positionH>
                              <wp:positionV relativeFrom="paragraph">
                                <wp:posOffset>31750</wp:posOffset>
                              </wp:positionV>
                              <wp:extent cx="152832" cy="152923"/>
                              <wp:effectExtent l="0" t="0" r="0" b="0"/>
                              <wp:wrapNone/>
                              <wp:docPr id="100044" name="Picture 10004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44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2832" cy="15292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b/>
                            <w:bCs/>
                            <w:sz w:val="22"/>
                            <w:szCs w:val="22"/>
                          </w:rPr>
                          <w:t>Jan 2014 - Jun 2014</w:t>
                        </w:r>
                      </w:p>
                    </w:tc>
                    <w:tc>
                      <w:tcPr>
                        <w:tcW w:w="8610" w:type="dxa"/>
                        <w:tcMar>
                          <w:top w:w="20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22BC3925" w14:textId="77777777" w:rsidR="00872F54" w:rsidRDefault="00000000">
                        <w:pPr>
                          <w:pStyle w:val="divtwocolleftpaddingParagraph"/>
                          <w:spacing w:line="320" w:lineRule="atLeast"/>
                          <w:rPr>
                            <w:rStyle w:val="documentparagraphdateswrapper"/>
                            <w:rFonts w:ascii="Century Gothic" w:eastAsia="Century Gothic" w:hAnsi="Century Gothic" w:cs="Century Gothic"/>
                            <w:b/>
                            <w:bCs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jobtitle"/>
                            <w:rFonts w:ascii="Century Gothic" w:eastAsia="Century Gothic" w:hAnsi="Century Gothic" w:cs="Century Gothic"/>
                            <w:b/>
                            <w:bCs/>
                          </w:rPr>
                          <w:t>Community Lab Assistant</w:t>
                        </w:r>
                        <w:r>
                          <w:rPr>
                            <w:rStyle w:val="singlecolumnspanpaddedlinenth-child1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 xml:space="preserve"> </w:t>
                        </w:r>
                      </w:p>
                      <w:p w14:paraId="29E8F39E" w14:textId="77777777" w:rsidR="00872F54" w:rsidRDefault="00000000">
                        <w:pPr>
                          <w:pStyle w:val="spanpaddedline"/>
                          <w:spacing w:line="320" w:lineRule="atLeast"/>
                          <w:rPr>
                            <w:rStyle w:val="documentparagraphsinglecolumnCharacter"/>
                            <w:rFonts w:ascii="Century Gothic" w:eastAsia="Century Gothic" w:hAnsi="Century Gothic" w:cs="Century Gothic"/>
                            <w:i/>
                            <w:iCs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i/>
                            <w:iCs/>
                            <w:sz w:val="22"/>
                            <w:szCs w:val="22"/>
                          </w:rPr>
                          <w:t>Pathologists Biomedical, Lewisville, TX</w:t>
                        </w:r>
                      </w:p>
                      <w:p w14:paraId="68D6D08F" w14:textId="77777777" w:rsidR="00872F54" w:rsidRDefault="00000000">
                        <w:pPr>
                          <w:pStyle w:val="documentulli"/>
                          <w:numPr>
                            <w:ilvl w:val="0"/>
                            <w:numId w:val="8"/>
                          </w:numPr>
                          <w:spacing w:line="320" w:lineRule="atLeast"/>
                          <w:ind w:left="300" w:hanging="261"/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 xml:space="preserve">Assisted with ordering supplies and equipment, calibrating </w:t>
                        </w:r>
                        <w:proofErr w:type="gramStart"/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instruments</w:t>
                        </w:r>
                        <w:proofErr w:type="gramEnd"/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 xml:space="preserve"> and preventive maintenance for 3 major hospitals and 5 clinics.</w:t>
                        </w:r>
                      </w:p>
                      <w:p w14:paraId="140BE7D3" w14:textId="77777777" w:rsidR="00872F54" w:rsidRDefault="00000000">
                        <w:pPr>
                          <w:pStyle w:val="documentulli"/>
                          <w:numPr>
                            <w:ilvl w:val="0"/>
                            <w:numId w:val="8"/>
                          </w:numPr>
                          <w:spacing w:line="320" w:lineRule="atLeast"/>
                          <w:ind w:left="300" w:hanging="261"/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Managed specimen sample handling, receiving, storage and inventory.</w:t>
                        </w:r>
                      </w:p>
                      <w:p w14:paraId="27C95661" w14:textId="77777777" w:rsidR="00872F54" w:rsidRDefault="00000000">
                        <w:pPr>
                          <w:pStyle w:val="documentulli"/>
                          <w:numPr>
                            <w:ilvl w:val="0"/>
                            <w:numId w:val="8"/>
                          </w:numPr>
                          <w:spacing w:line="320" w:lineRule="atLeast"/>
                          <w:ind w:left="300" w:hanging="261"/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Maintained lab by calibrating equipment and cleaning surfaces and items used.</w:t>
                        </w:r>
                      </w:p>
                    </w:tc>
                  </w:tr>
                </w:tbl>
                <w:p w14:paraId="10474DF1" w14:textId="77777777" w:rsidR="00872F54" w:rsidRDefault="00872F54">
                  <w:pPr>
                    <w:rPr>
                      <w:vanish/>
                    </w:rPr>
                  </w:pPr>
                </w:p>
                <w:tbl>
                  <w:tblPr>
                    <w:tblStyle w:val="documentparagraphwrapperdivparagraph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1400"/>
                    <w:gridCol w:w="8610"/>
                  </w:tblGrid>
                  <w:tr w:rsidR="00872F54" w14:paraId="0F2CF76C" w14:textId="77777777">
                    <w:trPr>
                      <w:tblCellSpacing w:w="0" w:type="dxa"/>
                    </w:trPr>
                    <w:tc>
                      <w:tcPr>
                        <w:tcW w:w="500" w:type="dxa"/>
                        <w:tcMar>
                          <w:top w:w="20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1A85C9BB" w14:textId="77777777" w:rsidR="00872F54" w:rsidRDefault="00000000">
                        <w:pPr>
                          <w:pStyle w:val="divtwocolleftpaddingParagraph"/>
                          <w:spacing w:line="320" w:lineRule="atLeast"/>
                          <w:rPr>
                            <w:rStyle w:val="divtwocolleftpadding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twocolleftpadding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  <w:tc>
                      <w:tcPr>
                        <w:tcW w:w="1400" w:type="dxa"/>
                        <w:tcMar>
                          <w:top w:w="20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1998C0BC" w14:textId="77777777" w:rsidR="00872F54" w:rsidRDefault="00000000">
                        <w:pPr>
                          <w:pStyle w:val="divtwocolleftpaddingParagraph"/>
                          <w:spacing w:line="320" w:lineRule="atLeast"/>
                          <w:rPr>
                            <w:rStyle w:val="divtwocolleftpadding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twocolleftpadding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anchor distT="0" distB="0" distL="114300" distR="114300" simplePos="0" relativeHeight="251680768" behindDoc="0" locked="0" layoutInCell="1" allowOverlap="1" wp14:anchorId="6A441485" wp14:editId="50D41C57">
                              <wp:simplePos x="0" y="0"/>
                              <wp:positionH relativeFrom="column">
                                <wp:posOffset>-394970</wp:posOffset>
                              </wp:positionH>
                              <wp:positionV relativeFrom="paragraph">
                                <wp:posOffset>31750</wp:posOffset>
                              </wp:positionV>
                              <wp:extent cx="152832" cy="152923"/>
                              <wp:effectExtent l="0" t="0" r="0" b="0"/>
                              <wp:wrapNone/>
                              <wp:docPr id="100046" name="Picture 10004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46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2832" cy="15292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b/>
                            <w:bCs/>
                            <w:sz w:val="22"/>
                            <w:szCs w:val="22"/>
                          </w:rPr>
                          <w:t>Aug 2012 - Dec 2013</w:t>
                        </w:r>
                      </w:p>
                    </w:tc>
                    <w:tc>
                      <w:tcPr>
                        <w:tcW w:w="8610" w:type="dxa"/>
                        <w:tcMar>
                          <w:top w:w="20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1426AFCF" w14:textId="77777777" w:rsidR="00872F54" w:rsidRDefault="00000000">
                        <w:pPr>
                          <w:pStyle w:val="divtwocolleftpaddingParagraph"/>
                          <w:spacing w:line="320" w:lineRule="atLeast"/>
                          <w:rPr>
                            <w:rStyle w:val="documentparagraphdateswrapper"/>
                            <w:rFonts w:ascii="Century Gothic" w:eastAsia="Century Gothic" w:hAnsi="Century Gothic" w:cs="Century Gothic"/>
                            <w:b/>
                            <w:bCs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jobtitle"/>
                            <w:rFonts w:ascii="Century Gothic" w:eastAsia="Century Gothic" w:hAnsi="Century Gothic" w:cs="Century Gothic"/>
                            <w:b/>
                            <w:bCs/>
                          </w:rPr>
                          <w:t>Undergraduate Research Assistant Advisor</w:t>
                        </w:r>
                        <w:r>
                          <w:rPr>
                            <w:rStyle w:val="singlecolumnspanpaddedlinenth-child1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 xml:space="preserve"> </w:t>
                        </w:r>
                      </w:p>
                      <w:p w14:paraId="2B3364ED" w14:textId="77777777" w:rsidR="00872F54" w:rsidRDefault="00000000">
                        <w:pPr>
                          <w:pStyle w:val="spanpaddedline"/>
                          <w:spacing w:line="320" w:lineRule="atLeast"/>
                          <w:rPr>
                            <w:rStyle w:val="documentparagraphsinglecolumnCharacter"/>
                            <w:rFonts w:ascii="Century Gothic" w:eastAsia="Century Gothic" w:hAnsi="Century Gothic" w:cs="Century Gothic"/>
                            <w:i/>
                            <w:iCs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i/>
                            <w:iCs/>
                            <w:sz w:val="22"/>
                            <w:szCs w:val="22"/>
                          </w:rPr>
                          <w:t>Howard Hughes Medical Institute, Denton, TX</w:t>
                        </w:r>
                      </w:p>
                      <w:p w14:paraId="6DB3B1EF" w14:textId="77777777" w:rsidR="00872F54" w:rsidRDefault="00000000">
                        <w:pPr>
                          <w:pStyle w:val="p"/>
                          <w:spacing w:line="320" w:lineRule="atLeast"/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 xml:space="preserve">Project: Use of Genetic Markers in the Management of the Critically Endangered </w:t>
                        </w:r>
                        <w:proofErr w:type="spellStart"/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Attwater's</w:t>
                        </w:r>
                        <w:proofErr w:type="spellEnd"/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 xml:space="preserve"> Prairie-chicken</w:t>
                        </w:r>
                      </w:p>
                      <w:p w14:paraId="21BE15DD" w14:textId="77777777" w:rsidR="00872F54" w:rsidRDefault="00000000">
                        <w:pPr>
                          <w:pStyle w:val="documentulli"/>
                          <w:numPr>
                            <w:ilvl w:val="0"/>
                            <w:numId w:val="9"/>
                          </w:numPr>
                          <w:spacing w:line="320" w:lineRule="atLeast"/>
                          <w:ind w:left="300" w:hanging="261"/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Performed sequencing experiments on 135 of blood, eggshell, and feather samples.</w:t>
                        </w:r>
                      </w:p>
                      <w:p w14:paraId="14597277" w14:textId="77777777" w:rsidR="00872F54" w:rsidRDefault="00000000">
                        <w:pPr>
                          <w:pStyle w:val="documentulli"/>
                          <w:numPr>
                            <w:ilvl w:val="0"/>
                            <w:numId w:val="9"/>
                          </w:numPr>
                          <w:spacing w:line="320" w:lineRule="atLeast"/>
                          <w:ind w:left="300" w:hanging="261"/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Optimized PCR temperatures for microsatellite molecular markers.</w:t>
                        </w:r>
                      </w:p>
                      <w:p w14:paraId="4688F507" w14:textId="77777777" w:rsidR="00872F54" w:rsidRDefault="00000000">
                        <w:pPr>
                          <w:pStyle w:val="documentulli"/>
                          <w:numPr>
                            <w:ilvl w:val="0"/>
                            <w:numId w:val="9"/>
                          </w:numPr>
                          <w:spacing w:line="320" w:lineRule="atLeast"/>
                          <w:ind w:left="300" w:hanging="261"/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Recorded microsatellite genotyping data and maintained source documentation following good documentation practices.</w:t>
                        </w:r>
                      </w:p>
                    </w:tc>
                  </w:tr>
                </w:tbl>
                <w:p w14:paraId="4B1C9099" w14:textId="77777777" w:rsidR="00872F54" w:rsidRDefault="00872F54">
                  <w:pPr>
                    <w:rPr>
                      <w:vanish/>
                    </w:rPr>
                  </w:pPr>
                </w:p>
                <w:tbl>
                  <w:tblPr>
                    <w:tblStyle w:val="documentparagraphwrapperdivparagraph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1400"/>
                    <w:gridCol w:w="8610"/>
                  </w:tblGrid>
                  <w:tr w:rsidR="00872F54" w14:paraId="6ACC9F58" w14:textId="77777777">
                    <w:trPr>
                      <w:tblCellSpacing w:w="0" w:type="dxa"/>
                    </w:trPr>
                    <w:tc>
                      <w:tcPr>
                        <w:tcW w:w="500" w:type="dxa"/>
                        <w:tcMar>
                          <w:top w:w="20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21E4176C" w14:textId="77777777" w:rsidR="00872F54" w:rsidRDefault="00000000">
                        <w:pPr>
                          <w:pStyle w:val="divtwocolleftpaddingParagraph"/>
                          <w:spacing w:line="320" w:lineRule="atLeast"/>
                          <w:rPr>
                            <w:rStyle w:val="divtwocolleftpadding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twocolleftpadding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  <w:tc>
                      <w:tcPr>
                        <w:tcW w:w="1400" w:type="dxa"/>
                        <w:tcMar>
                          <w:top w:w="20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46635BE8" w14:textId="77777777" w:rsidR="00872F54" w:rsidRDefault="00000000">
                        <w:pPr>
                          <w:pStyle w:val="divtwocolleftpaddingParagraph"/>
                          <w:spacing w:line="320" w:lineRule="atLeast"/>
                          <w:rPr>
                            <w:rStyle w:val="divtwocolleftpadding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twocolleftpadding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anchor distT="0" distB="0" distL="114300" distR="114300" simplePos="0" relativeHeight="251681792" behindDoc="0" locked="0" layoutInCell="1" allowOverlap="1" wp14:anchorId="74501044" wp14:editId="3E8CF8AA">
                              <wp:simplePos x="0" y="0"/>
                              <wp:positionH relativeFrom="column">
                                <wp:posOffset>-394970</wp:posOffset>
                              </wp:positionH>
                              <wp:positionV relativeFrom="paragraph">
                                <wp:posOffset>31750</wp:posOffset>
                              </wp:positionV>
                              <wp:extent cx="152832" cy="152923"/>
                              <wp:effectExtent l="0" t="0" r="0" b="0"/>
                              <wp:wrapNone/>
                              <wp:docPr id="100048" name="Picture 10004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48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2832" cy="15292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b/>
                            <w:bCs/>
                            <w:sz w:val="22"/>
                            <w:szCs w:val="22"/>
                          </w:rPr>
                          <w:t>May 2012 - Jul 2012</w:t>
                        </w:r>
                      </w:p>
                    </w:tc>
                    <w:tc>
                      <w:tcPr>
                        <w:tcW w:w="8610" w:type="dxa"/>
                        <w:tcMar>
                          <w:top w:w="20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6CC9ACAB" w14:textId="77777777" w:rsidR="00872F54" w:rsidRDefault="00000000">
                        <w:pPr>
                          <w:pStyle w:val="divtwocolleftpaddingParagraph"/>
                          <w:spacing w:line="320" w:lineRule="atLeast"/>
                          <w:rPr>
                            <w:rStyle w:val="documentparagraphdateswrapper"/>
                            <w:rFonts w:ascii="Century Gothic" w:eastAsia="Century Gothic" w:hAnsi="Century Gothic" w:cs="Century Gothic"/>
                            <w:b/>
                            <w:bCs/>
                            <w:sz w:val="22"/>
                            <w:szCs w:val="22"/>
                          </w:rPr>
                        </w:pPr>
                        <w:r>
                          <w:rPr>
                            <w:rStyle w:val="divdocumentjobtitle"/>
                            <w:rFonts w:ascii="Century Gothic" w:eastAsia="Century Gothic" w:hAnsi="Century Gothic" w:cs="Century Gothic"/>
                            <w:b/>
                            <w:bCs/>
                          </w:rPr>
                          <w:t>Undergraduate Research Assistant</w:t>
                        </w:r>
                        <w:r>
                          <w:rPr>
                            <w:rStyle w:val="singlecolumnspanpaddedlinenth-child1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 xml:space="preserve"> </w:t>
                        </w:r>
                      </w:p>
                      <w:p w14:paraId="0FF210B6" w14:textId="77777777" w:rsidR="00872F54" w:rsidRDefault="00000000">
                        <w:pPr>
                          <w:pStyle w:val="spanpaddedline"/>
                          <w:spacing w:line="320" w:lineRule="atLeast"/>
                          <w:rPr>
                            <w:rStyle w:val="documentparagraphsinglecolumnCharacter"/>
                            <w:rFonts w:ascii="Century Gothic" w:eastAsia="Century Gothic" w:hAnsi="Century Gothic" w:cs="Century Gothic"/>
                            <w:i/>
                            <w:iCs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i/>
                            <w:iCs/>
                            <w:sz w:val="22"/>
                            <w:szCs w:val="22"/>
                          </w:rPr>
                          <w:t>Wake Forest Baptist Health, Winston-Salem, NC</w:t>
                        </w:r>
                      </w:p>
                      <w:p w14:paraId="5477E1DE" w14:textId="77777777" w:rsidR="00872F54" w:rsidRDefault="00000000">
                        <w:pPr>
                          <w:pStyle w:val="p"/>
                          <w:spacing w:line="320" w:lineRule="atLeast"/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Project: Evaluation of Positional Candidate Loci from Admixture Mapping of Coronary Artery Calcified Plaque: The African American Diabetes Heart Study</w:t>
                        </w:r>
                      </w:p>
                      <w:p w14:paraId="1620F3FE" w14:textId="77777777" w:rsidR="00872F54" w:rsidRDefault="00000000">
                        <w:pPr>
                          <w:pStyle w:val="documentulli"/>
                          <w:numPr>
                            <w:ilvl w:val="0"/>
                            <w:numId w:val="10"/>
                          </w:numPr>
                          <w:spacing w:line="320" w:lineRule="atLeast"/>
                          <w:ind w:left="300" w:hanging="261"/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Conducted research pertaining to cardiovascular disease to generate 369 genotype markers for GWAS analysis for 985 individuals.</w:t>
                        </w:r>
                      </w:p>
                      <w:p w14:paraId="093D11CC" w14:textId="77777777" w:rsidR="00872F54" w:rsidRDefault="00000000">
                        <w:pPr>
                          <w:pStyle w:val="documentulli"/>
                          <w:numPr>
                            <w:ilvl w:val="0"/>
                            <w:numId w:val="10"/>
                          </w:numPr>
                          <w:spacing w:line="320" w:lineRule="atLeast"/>
                          <w:ind w:left="300" w:hanging="261"/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Generated statistical models and performed analysis to produce reports outlining results.</w:t>
                        </w:r>
                      </w:p>
                      <w:p w14:paraId="06E06D45" w14:textId="77777777" w:rsidR="00872F54" w:rsidRDefault="00000000">
                        <w:pPr>
                          <w:pStyle w:val="documentulli"/>
                          <w:numPr>
                            <w:ilvl w:val="0"/>
                            <w:numId w:val="10"/>
                          </w:numPr>
                          <w:spacing w:line="320" w:lineRule="atLeast"/>
                          <w:ind w:left="300" w:hanging="261"/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Collaborated with others in team-based environment to identify key findings from GWAS analysis.</w:t>
                        </w:r>
                      </w:p>
                    </w:tc>
                  </w:tr>
                </w:tbl>
                <w:p w14:paraId="4709E469" w14:textId="77777777" w:rsidR="00872F54" w:rsidRDefault="00872F54">
                  <w:pPr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  <w:color w:val="373D48"/>
                    </w:rPr>
                  </w:pPr>
                </w:p>
              </w:tc>
              <w:tc>
                <w:tcPr>
                  <w:tcW w:w="97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18C6A48" w14:textId="77777777" w:rsidR="00872F54" w:rsidRDefault="00000000">
                  <w:pPr>
                    <w:pStyle w:val="documentrightmargincellParagraph"/>
                    <w:spacing w:line="320" w:lineRule="atLeast"/>
                    <w:rPr>
                      <w:rStyle w:val="documentrightmargincell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Style w:val="documentrightmargincell"/>
                      <w:rFonts w:ascii="Century Gothic" w:eastAsia="Century Gothic" w:hAnsi="Century Gothic" w:cs="Century Gothic"/>
                      <w:sz w:val="22"/>
                      <w:szCs w:val="22"/>
                    </w:rPr>
                    <w:lastRenderedPageBreak/>
                    <w:t> </w:t>
                  </w:r>
                </w:p>
              </w:tc>
            </w:tr>
          </w:tbl>
          <w:p w14:paraId="4F70774C" w14:textId="77777777" w:rsidR="00872F54" w:rsidRDefault="00872F54">
            <w:pPr>
              <w:rPr>
                <w:vanish/>
              </w:rPr>
            </w:pPr>
          </w:p>
          <w:tbl>
            <w:tblPr>
              <w:tblStyle w:val="documentsection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20"/>
              <w:gridCol w:w="10530"/>
              <w:gridCol w:w="970"/>
            </w:tblGrid>
            <w:tr w:rsidR="00872F54" w14:paraId="0A23FB89" w14:textId="77777777">
              <w:trPr>
                <w:tblCellSpacing w:w="0" w:type="dxa"/>
              </w:trPr>
              <w:tc>
                <w:tcPr>
                  <w:tcW w:w="7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89D6E56" w14:textId="77777777" w:rsidR="00872F54" w:rsidRDefault="00872F54">
                  <w:pPr>
                    <w:rPr>
                      <w:rStyle w:val="container-2"/>
                      <w:rFonts w:ascii="Century Gothic" w:eastAsia="Century Gothic" w:hAnsi="Century Gothic" w:cs="Century Gothic"/>
                    </w:rPr>
                  </w:pPr>
                </w:p>
              </w:tc>
              <w:tc>
                <w:tcPr>
                  <w:tcW w:w="10530" w:type="dxa"/>
                  <w:tcBorders>
                    <w:left w:val="single" w:sz="8" w:space="0" w:color="D7D7D7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A9E96E9" w14:textId="77777777" w:rsidR="00872F54" w:rsidRDefault="00000000">
                  <w:pPr>
                    <w:pStyle w:val="documentparagraphwrapperdivheading"/>
                    <w:pBdr>
                      <w:top w:val="none" w:sz="0" w:space="20" w:color="auto"/>
                      <w:bottom w:val="none" w:sz="0" w:space="20" w:color="auto"/>
                    </w:pBdr>
                    <w:spacing w:line="320" w:lineRule="atLeast"/>
                    <w:ind w:left="500"/>
                    <w:rPr>
                      <w:rStyle w:val="documentsectionparagraphwrapper"/>
                      <w:rFonts w:ascii="Century Gothic" w:eastAsia="Century Gothic" w:hAnsi="Century Gothic" w:cs="Century Gothic"/>
                      <w:b/>
                      <w:bCs/>
                      <w:color w:val="373D48"/>
                      <w:sz w:val="22"/>
                      <w:szCs w:val="22"/>
                    </w:rPr>
                  </w:pPr>
                  <w:r>
                    <w:rPr>
                      <w:rStyle w:val="documentsectionparagraphwrapper"/>
                      <w:rFonts w:ascii="Century Gothic" w:eastAsia="Century Gothic" w:hAnsi="Century Gothic" w:cs="Century Gothic"/>
                      <w:b/>
                      <w:bCs/>
                      <w:noProof/>
                      <w:color w:val="373D48"/>
                      <w:sz w:val="22"/>
                      <w:szCs w:val="22"/>
                    </w:rPr>
                    <w:drawing>
                      <wp:anchor distT="0" distB="0" distL="114300" distR="114300" simplePos="0" relativeHeight="251682816" behindDoc="0" locked="0" layoutInCell="1" allowOverlap="1" wp14:anchorId="412C6441" wp14:editId="5F0EEAED">
                        <wp:simplePos x="0" y="0"/>
                        <wp:positionH relativeFrom="column">
                          <wp:posOffset>-228600</wp:posOffset>
                        </wp:positionH>
                        <wp:positionV relativeFrom="paragraph">
                          <wp:posOffset>152400</wp:posOffset>
                        </wp:positionV>
                        <wp:extent cx="431888" cy="432134"/>
                        <wp:effectExtent l="0" t="0" r="0" b="0"/>
                        <wp:wrapNone/>
                        <wp:docPr id="100050" name="Picture 100050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50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1888" cy="4321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  <w:color w:val="373D48"/>
                    </w:rPr>
                    <w:t>Accomplishments</w:t>
                  </w:r>
                </w:p>
                <w:tbl>
                  <w:tblPr>
                    <w:tblStyle w:val="documentparagraphwrapperdivparagraph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10010"/>
                  </w:tblGrid>
                  <w:tr w:rsidR="00872F54" w14:paraId="598EAB7F" w14:textId="77777777">
                    <w:trPr>
                      <w:tblCellSpacing w:w="0" w:type="dxa"/>
                    </w:trPr>
                    <w:tc>
                      <w:tcPr>
                        <w:tcW w:w="50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71102EED" w14:textId="77777777" w:rsidR="00872F54" w:rsidRDefault="00000000">
                        <w:pPr>
                          <w:spacing w:line="320" w:lineRule="atLeast"/>
                          <w:textAlignment w:val="auto"/>
                          <w:rPr>
                            <w:rStyle w:val="divtwocolleftpadding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twocolleftpadding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anchor distT="0" distB="0" distL="114300" distR="114300" simplePos="0" relativeHeight="251683840" behindDoc="0" locked="0" layoutInCell="1" allowOverlap="1" wp14:anchorId="5A5773B7" wp14:editId="67FF29B7">
                              <wp:simplePos x="0" y="0"/>
                              <wp:positionH relativeFrom="column">
                                <wp:posOffset>-77470</wp:posOffset>
                              </wp:positionH>
                              <wp:positionV relativeFrom="paragraph">
                                <wp:posOffset>31750</wp:posOffset>
                              </wp:positionV>
                              <wp:extent cx="152832" cy="152923"/>
                              <wp:effectExtent l="0" t="0" r="0" b="0"/>
                              <wp:wrapNone/>
                              <wp:docPr id="100052" name="Picture 10005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52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2832" cy="15292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</w:p>
                    </w:tc>
                    <w:tc>
                      <w:tcPr>
                        <w:tcW w:w="1001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14E5227A" w14:textId="77777777" w:rsidR="00872F54" w:rsidRDefault="00000000">
                        <w:pPr>
                          <w:pStyle w:val="documentulli"/>
                          <w:numPr>
                            <w:ilvl w:val="0"/>
                            <w:numId w:val="11"/>
                          </w:numPr>
                          <w:spacing w:line="320" w:lineRule="atLeast"/>
                          <w:ind w:left="300" w:hanging="261"/>
                          <w:rPr>
                            <w:rStyle w:val="documentparagraphsinglecolumnCharact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paragraphsinglecolumnCharact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Center for Molecular Signaling Graduate Fellow ($14,750)</w:t>
                        </w:r>
                      </w:p>
                      <w:p w14:paraId="356856D9" w14:textId="77777777" w:rsidR="00872F54" w:rsidRDefault="00000000">
                        <w:pPr>
                          <w:pStyle w:val="documentulli"/>
                          <w:numPr>
                            <w:ilvl w:val="0"/>
                            <w:numId w:val="11"/>
                          </w:numPr>
                          <w:spacing w:line="320" w:lineRule="atLeast"/>
                          <w:ind w:left="300" w:hanging="261"/>
                          <w:rPr>
                            <w:rStyle w:val="documentparagraphsinglecolumnCharact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paragraphsinglecolumnCharact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University of Washington Summer Institute in Statistical Genetics Scholarship ($1,725)</w:t>
                        </w:r>
                      </w:p>
                      <w:p w14:paraId="7ED882F8" w14:textId="77777777" w:rsidR="00872F54" w:rsidRDefault="00000000">
                        <w:pPr>
                          <w:pStyle w:val="documentulli"/>
                          <w:numPr>
                            <w:ilvl w:val="0"/>
                            <w:numId w:val="11"/>
                          </w:numPr>
                          <w:spacing w:line="320" w:lineRule="atLeast"/>
                          <w:ind w:left="300" w:hanging="261"/>
                          <w:rPr>
                            <w:rStyle w:val="documentparagraphsinglecolumnCharact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paragraphsinglecolumnCharact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 xml:space="preserve">University of Alabama Short Course on Statistical </w:t>
                        </w:r>
                        <w:proofErr w:type="spellStart"/>
                        <w:r>
                          <w:rPr>
                            <w:rStyle w:val="documentparagraphsinglecolumnCharact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Gnetics</w:t>
                        </w:r>
                        <w:proofErr w:type="spellEnd"/>
                        <w:r>
                          <w:rPr>
                            <w:rStyle w:val="documentparagraphsinglecolumnCharact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 xml:space="preserve"> Scholarship ($1,800)</w:t>
                        </w:r>
                      </w:p>
                      <w:p w14:paraId="53255084" w14:textId="77777777" w:rsidR="00872F54" w:rsidRDefault="00000000">
                        <w:pPr>
                          <w:pStyle w:val="documentulli"/>
                          <w:numPr>
                            <w:ilvl w:val="0"/>
                            <w:numId w:val="11"/>
                          </w:numPr>
                          <w:spacing w:line="320" w:lineRule="atLeast"/>
                          <w:ind w:left="300" w:hanging="261"/>
                          <w:rPr>
                            <w:rStyle w:val="documentparagraphsinglecolumnCharact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paragraphsinglecolumnCharact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Institute for Public Health at Washington University in St. Louis Public Health Cubed Seed Funding recipient ($15,000)</w:t>
                        </w:r>
                      </w:p>
                    </w:tc>
                  </w:tr>
                </w:tbl>
                <w:p w14:paraId="51561548" w14:textId="77777777" w:rsidR="00872F54" w:rsidRDefault="00872F54">
                  <w:pPr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  <w:color w:val="373D48"/>
                    </w:rPr>
                  </w:pPr>
                </w:p>
              </w:tc>
              <w:tc>
                <w:tcPr>
                  <w:tcW w:w="97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E7B4571" w14:textId="77777777" w:rsidR="00872F54" w:rsidRDefault="00000000">
                  <w:pPr>
                    <w:pStyle w:val="documentrightmargincellParagraph"/>
                    <w:spacing w:line="320" w:lineRule="atLeast"/>
                    <w:rPr>
                      <w:rStyle w:val="documentrightmargincell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Style w:val="documentrightmargincell"/>
                      <w:rFonts w:ascii="Century Gothic" w:eastAsia="Century Gothic" w:hAnsi="Century Gothic" w:cs="Century Gothic"/>
                      <w:sz w:val="22"/>
                      <w:szCs w:val="22"/>
                    </w:rPr>
                    <w:t> </w:t>
                  </w:r>
                </w:p>
              </w:tc>
            </w:tr>
          </w:tbl>
          <w:p w14:paraId="2175776F" w14:textId="77777777" w:rsidR="00872F54" w:rsidRDefault="00872F54">
            <w:pPr>
              <w:rPr>
                <w:vanish/>
              </w:rPr>
            </w:pPr>
          </w:p>
          <w:tbl>
            <w:tblPr>
              <w:tblStyle w:val="documentsection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20"/>
              <w:gridCol w:w="10530"/>
              <w:gridCol w:w="970"/>
            </w:tblGrid>
            <w:tr w:rsidR="00872F54" w14:paraId="0FB1C816" w14:textId="77777777">
              <w:trPr>
                <w:tblCellSpacing w:w="0" w:type="dxa"/>
              </w:trPr>
              <w:tc>
                <w:tcPr>
                  <w:tcW w:w="7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273ADCC" w14:textId="77777777" w:rsidR="00872F54" w:rsidRDefault="00872F54">
                  <w:pPr>
                    <w:rPr>
                      <w:rStyle w:val="container-2"/>
                      <w:rFonts w:ascii="Century Gothic" w:eastAsia="Century Gothic" w:hAnsi="Century Gothic" w:cs="Century Gothic"/>
                    </w:rPr>
                  </w:pPr>
                </w:p>
              </w:tc>
              <w:tc>
                <w:tcPr>
                  <w:tcW w:w="10530" w:type="dxa"/>
                  <w:tcBorders>
                    <w:left w:val="single" w:sz="8" w:space="0" w:color="D7D7D7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ADF4819" w14:textId="77777777" w:rsidR="00872F54" w:rsidRDefault="00000000">
                  <w:pPr>
                    <w:pStyle w:val="documentparagraphwrapperdivheading"/>
                    <w:pBdr>
                      <w:top w:val="none" w:sz="0" w:space="20" w:color="auto"/>
                      <w:bottom w:val="none" w:sz="0" w:space="20" w:color="auto"/>
                    </w:pBdr>
                    <w:spacing w:line="320" w:lineRule="atLeast"/>
                    <w:ind w:left="500"/>
                    <w:rPr>
                      <w:rStyle w:val="documentsectionparagraphwrapper"/>
                      <w:rFonts w:ascii="Century Gothic" w:eastAsia="Century Gothic" w:hAnsi="Century Gothic" w:cs="Century Gothic"/>
                      <w:b/>
                      <w:bCs/>
                      <w:color w:val="373D48"/>
                      <w:sz w:val="22"/>
                      <w:szCs w:val="22"/>
                    </w:rPr>
                  </w:pPr>
                  <w:r>
                    <w:rPr>
                      <w:rStyle w:val="documentsectionparagraphwrapper"/>
                      <w:rFonts w:ascii="Century Gothic" w:eastAsia="Century Gothic" w:hAnsi="Century Gothic" w:cs="Century Gothic"/>
                      <w:b/>
                      <w:bCs/>
                      <w:noProof/>
                      <w:color w:val="373D48"/>
                      <w:sz w:val="22"/>
                      <w:szCs w:val="22"/>
                    </w:rPr>
                    <w:drawing>
                      <wp:anchor distT="0" distB="0" distL="114300" distR="114300" simplePos="0" relativeHeight="251684864" behindDoc="0" locked="0" layoutInCell="1" allowOverlap="1" wp14:anchorId="42F04372" wp14:editId="165850D2">
                        <wp:simplePos x="0" y="0"/>
                        <wp:positionH relativeFrom="column">
                          <wp:posOffset>-228600</wp:posOffset>
                        </wp:positionH>
                        <wp:positionV relativeFrom="paragraph">
                          <wp:posOffset>152400</wp:posOffset>
                        </wp:positionV>
                        <wp:extent cx="431888" cy="432134"/>
                        <wp:effectExtent l="0" t="0" r="0" b="0"/>
                        <wp:wrapNone/>
                        <wp:docPr id="100054" name="Picture 100054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54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1888" cy="4321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  <w:color w:val="373D48"/>
                    </w:rPr>
                    <w:t>Affiliations</w:t>
                  </w:r>
                </w:p>
                <w:tbl>
                  <w:tblPr>
                    <w:tblStyle w:val="documentparagraphwrapperdivparagraph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10010"/>
                  </w:tblGrid>
                  <w:tr w:rsidR="00872F54" w14:paraId="4DB53151" w14:textId="77777777">
                    <w:trPr>
                      <w:tblCellSpacing w:w="0" w:type="dxa"/>
                    </w:trPr>
                    <w:tc>
                      <w:tcPr>
                        <w:tcW w:w="50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02DDAA86" w14:textId="77777777" w:rsidR="00872F54" w:rsidRDefault="00000000">
                        <w:pPr>
                          <w:spacing w:line="320" w:lineRule="atLeast"/>
                          <w:textAlignment w:val="auto"/>
                          <w:rPr>
                            <w:rStyle w:val="divtwocolleftpadding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twocolleftpadding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anchor distT="0" distB="0" distL="114300" distR="114300" simplePos="0" relativeHeight="251685888" behindDoc="0" locked="0" layoutInCell="1" allowOverlap="1" wp14:anchorId="55214B0D" wp14:editId="7949057D">
                              <wp:simplePos x="0" y="0"/>
                              <wp:positionH relativeFrom="column">
                                <wp:posOffset>-77470</wp:posOffset>
                              </wp:positionH>
                              <wp:positionV relativeFrom="paragraph">
                                <wp:posOffset>31750</wp:posOffset>
                              </wp:positionV>
                              <wp:extent cx="152832" cy="152923"/>
                              <wp:effectExtent l="0" t="0" r="0" b="0"/>
                              <wp:wrapNone/>
                              <wp:docPr id="100056" name="Picture 10005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56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2832" cy="15292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</w:p>
                    </w:tc>
                    <w:tc>
                      <w:tcPr>
                        <w:tcW w:w="1001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0CE37614" w14:textId="77777777" w:rsidR="00872F54" w:rsidRDefault="00000000">
                        <w:pPr>
                          <w:pStyle w:val="documentulli"/>
                          <w:numPr>
                            <w:ilvl w:val="0"/>
                            <w:numId w:val="12"/>
                          </w:numPr>
                          <w:spacing w:line="320" w:lineRule="atLeast"/>
                          <w:ind w:left="300" w:hanging="261"/>
                          <w:rPr>
                            <w:rStyle w:val="documentparagraphsinglecolumnCharact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paragraphsinglecolumnCharact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Scientist Mentoring &amp; Diversity Program Scholar</w:t>
                        </w:r>
                      </w:p>
                      <w:p w14:paraId="0D3594DE" w14:textId="77777777" w:rsidR="00872F54" w:rsidRDefault="00000000">
                        <w:pPr>
                          <w:pStyle w:val="documentulli"/>
                          <w:numPr>
                            <w:ilvl w:val="0"/>
                            <w:numId w:val="12"/>
                          </w:numPr>
                          <w:spacing w:line="320" w:lineRule="atLeast"/>
                          <w:ind w:left="300" w:hanging="261"/>
                          <w:rPr>
                            <w:rStyle w:val="documentparagraphsinglecolumnCharact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paragraphsinglecolumnCharact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Society of Systematic Biologists</w:t>
                        </w:r>
                      </w:p>
                      <w:p w14:paraId="5B9CCA93" w14:textId="77777777" w:rsidR="00872F54" w:rsidRDefault="00000000">
                        <w:pPr>
                          <w:pStyle w:val="documentulli"/>
                          <w:numPr>
                            <w:ilvl w:val="0"/>
                            <w:numId w:val="12"/>
                          </w:numPr>
                          <w:spacing w:line="320" w:lineRule="atLeast"/>
                          <w:ind w:left="300" w:hanging="261"/>
                          <w:rPr>
                            <w:rStyle w:val="documentparagraphsinglecolumnCharact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paragraphsinglecolumnCharact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RNA Society</w:t>
                        </w:r>
                      </w:p>
                      <w:p w14:paraId="2914545B" w14:textId="77777777" w:rsidR="00872F54" w:rsidRDefault="00000000">
                        <w:pPr>
                          <w:pStyle w:val="documentulli"/>
                          <w:numPr>
                            <w:ilvl w:val="0"/>
                            <w:numId w:val="12"/>
                          </w:numPr>
                          <w:spacing w:line="320" w:lineRule="atLeast"/>
                          <w:ind w:left="300" w:hanging="261"/>
                          <w:rPr>
                            <w:rStyle w:val="documentparagraphsinglecolumnCharact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paragraphsinglecolumnCharact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Genetics Society of America</w:t>
                        </w:r>
                      </w:p>
                      <w:p w14:paraId="0BF4E9AC" w14:textId="77777777" w:rsidR="00872F54" w:rsidRDefault="00000000">
                        <w:pPr>
                          <w:pStyle w:val="documentulli"/>
                          <w:numPr>
                            <w:ilvl w:val="0"/>
                            <w:numId w:val="12"/>
                          </w:numPr>
                          <w:spacing w:line="320" w:lineRule="atLeast"/>
                          <w:ind w:left="300" w:hanging="261"/>
                          <w:rPr>
                            <w:rStyle w:val="documentparagraphsinglecolumnCharact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paragraphsinglecolumnCharact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The Society for Advancement of Chicanos/Hispanics and Native Americans in Science</w:t>
                        </w:r>
                      </w:p>
                    </w:tc>
                  </w:tr>
                </w:tbl>
                <w:p w14:paraId="3B31D55B" w14:textId="77777777" w:rsidR="00872F54" w:rsidRDefault="00872F54">
                  <w:pPr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  <w:color w:val="373D48"/>
                    </w:rPr>
                  </w:pPr>
                </w:p>
              </w:tc>
              <w:tc>
                <w:tcPr>
                  <w:tcW w:w="97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1D2D13D" w14:textId="77777777" w:rsidR="00872F54" w:rsidRDefault="00000000">
                  <w:pPr>
                    <w:pStyle w:val="documentrightmargincellParagraph"/>
                    <w:spacing w:line="320" w:lineRule="atLeast"/>
                    <w:rPr>
                      <w:rStyle w:val="documentrightmargincell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Style w:val="documentrightmargincell"/>
                      <w:rFonts w:ascii="Century Gothic" w:eastAsia="Century Gothic" w:hAnsi="Century Gothic" w:cs="Century Gothic"/>
                      <w:sz w:val="22"/>
                      <w:szCs w:val="22"/>
                    </w:rPr>
                    <w:t> </w:t>
                  </w:r>
                </w:p>
              </w:tc>
            </w:tr>
          </w:tbl>
          <w:p w14:paraId="3255ACF1" w14:textId="77777777" w:rsidR="00872F54" w:rsidRDefault="00872F54">
            <w:pPr>
              <w:rPr>
                <w:vanish/>
              </w:rPr>
            </w:pPr>
          </w:p>
          <w:tbl>
            <w:tblPr>
              <w:tblStyle w:val="documentsection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20"/>
              <w:gridCol w:w="10530"/>
              <w:gridCol w:w="970"/>
            </w:tblGrid>
            <w:tr w:rsidR="00872F54" w14:paraId="07849D0C" w14:textId="77777777">
              <w:trPr>
                <w:tblCellSpacing w:w="0" w:type="dxa"/>
              </w:trPr>
              <w:tc>
                <w:tcPr>
                  <w:tcW w:w="7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BD865D5" w14:textId="77777777" w:rsidR="00872F54" w:rsidRDefault="00872F54">
                  <w:pPr>
                    <w:rPr>
                      <w:rStyle w:val="container-2"/>
                      <w:rFonts w:ascii="Century Gothic" w:eastAsia="Century Gothic" w:hAnsi="Century Gothic" w:cs="Century Gothic"/>
                    </w:rPr>
                  </w:pPr>
                </w:p>
              </w:tc>
              <w:tc>
                <w:tcPr>
                  <w:tcW w:w="10530" w:type="dxa"/>
                  <w:tcBorders>
                    <w:left w:val="single" w:sz="8" w:space="0" w:color="D7D7D7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7C74C68" w14:textId="77777777" w:rsidR="00872F54" w:rsidRDefault="00000000">
                  <w:pPr>
                    <w:pStyle w:val="documentparagraphwrapperdivheading"/>
                    <w:pBdr>
                      <w:top w:val="none" w:sz="0" w:space="20" w:color="auto"/>
                      <w:bottom w:val="none" w:sz="0" w:space="20" w:color="auto"/>
                    </w:pBdr>
                    <w:spacing w:line="320" w:lineRule="atLeast"/>
                    <w:ind w:left="500"/>
                    <w:rPr>
                      <w:rStyle w:val="documentsectionparagraphwrapper"/>
                      <w:rFonts w:ascii="Century Gothic" w:eastAsia="Century Gothic" w:hAnsi="Century Gothic" w:cs="Century Gothic"/>
                      <w:b/>
                      <w:bCs/>
                      <w:color w:val="373D48"/>
                      <w:sz w:val="22"/>
                      <w:szCs w:val="22"/>
                    </w:rPr>
                  </w:pPr>
                  <w:r>
                    <w:rPr>
                      <w:rStyle w:val="documentsectionparagraphwrapper"/>
                      <w:rFonts w:ascii="Century Gothic" w:eastAsia="Century Gothic" w:hAnsi="Century Gothic" w:cs="Century Gothic"/>
                      <w:b/>
                      <w:bCs/>
                      <w:noProof/>
                      <w:color w:val="373D48"/>
                      <w:sz w:val="22"/>
                      <w:szCs w:val="22"/>
                    </w:rPr>
                    <w:drawing>
                      <wp:anchor distT="0" distB="0" distL="114300" distR="114300" simplePos="0" relativeHeight="251686912" behindDoc="0" locked="0" layoutInCell="1" allowOverlap="1" wp14:anchorId="01648F77" wp14:editId="09E06FDF">
                        <wp:simplePos x="0" y="0"/>
                        <wp:positionH relativeFrom="column">
                          <wp:posOffset>-228600</wp:posOffset>
                        </wp:positionH>
                        <wp:positionV relativeFrom="paragraph">
                          <wp:posOffset>152400</wp:posOffset>
                        </wp:positionV>
                        <wp:extent cx="431888" cy="432134"/>
                        <wp:effectExtent l="0" t="0" r="0" b="0"/>
                        <wp:wrapNone/>
                        <wp:docPr id="100058" name="Picture 100058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58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1888" cy="4321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  <w:color w:val="373D48"/>
                    </w:rPr>
                    <w:t>Certifications</w:t>
                  </w:r>
                </w:p>
                <w:tbl>
                  <w:tblPr>
                    <w:tblStyle w:val="documentparagraphwrapperdivparagraph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1400"/>
                    <w:gridCol w:w="8610"/>
                  </w:tblGrid>
                  <w:tr w:rsidR="00872F54" w14:paraId="3B26EAAB" w14:textId="77777777">
                    <w:trPr>
                      <w:tblCellSpacing w:w="0" w:type="dxa"/>
                    </w:trPr>
                    <w:tc>
                      <w:tcPr>
                        <w:tcW w:w="50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13CB1C2F" w14:textId="77777777" w:rsidR="00872F54" w:rsidRDefault="00000000">
                        <w:pPr>
                          <w:pStyle w:val="divtwocolleftpaddingParagraph"/>
                          <w:spacing w:line="320" w:lineRule="atLeast"/>
                          <w:rPr>
                            <w:rStyle w:val="divtwocolleftpadding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twocolleftpadding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  <w:tc>
                      <w:tcPr>
                        <w:tcW w:w="140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7204E7DA" w14:textId="77777777" w:rsidR="00872F54" w:rsidRDefault="00000000">
                        <w:pPr>
                          <w:pStyle w:val="divtwocolleftpaddingParagraph"/>
                          <w:spacing w:line="320" w:lineRule="atLeast"/>
                          <w:rPr>
                            <w:rStyle w:val="divtwocolleftpadding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twocolleftpadding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anchor distT="0" distB="0" distL="114300" distR="114300" simplePos="0" relativeHeight="251687936" behindDoc="0" locked="0" layoutInCell="1" allowOverlap="1" wp14:anchorId="023074DD" wp14:editId="17FFFFC4">
                              <wp:simplePos x="0" y="0"/>
                              <wp:positionH relativeFrom="column">
                                <wp:posOffset>-394970</wp:posOffset>
                              </wp:positionH>
                              <wp:positionV relativeFrom="paragraph">
                                <wp:posOffset>31750</wp:posOffset>
                              </wp:positionV>
                              <wp:extent cx="152832" cy="152923"/>
                              <wp:effectExtent l="0" t="0" r="0" b="0"/>
                              <wp:wrapNone/>
                              <wp:docPr id="100060" name="Picture 10006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60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2832" cy="15292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b/>
                            <w:bCs/>
                            <w:sz w:val="22"/>
                            <w:szCs w:val="22"/>
                          </w:rPr>
                          <w:t>Aug 2016</w:t>
                        </w:r>
                      </w:p>
                    </w:tc>
                    <w:tc>
                      <w:tcPr>
                        <w:tcW w:w="861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413F798D" w14:textId="77777777" w:rsidR="00872F54" w:rsidRDefault="00000000">
                        <w:pPr>
                          <w:pStyle w:val="p"/>
                          <w:spacing w:line="320" w:lineRule="atLeast"/>
                          <w:rPr>
                            <w:rStyle w:val="documentparagraphsinglecolumnCharact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paragraphsinglecolumnCharact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Biomedical Responsible Conduct of Research (CITI)</w:t>
                        </w:r>
                      </w:p>
                    </w:tc>
                  </w:tr>
                </w:tbl>
                <w:p w14:paraId="5F0570CB" w14:textId="77777777" w:rsidR="00872F54" w:rsidRDefault="00872F54">
                  <w:pPr>
                    <w:rPr>
                      <w:vanish/>
                    </w:rPr>
                  </w:pPr>
                </w:p>
                <w:tbl>
                  <w:tblPr>
                    <w:tblStyle w:val="documentparagraphwrapperdivparagraph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1400"/>
                    <w:gridCol w:w="8610"/>
                  </w:tblGrid>
                  <w:tr w:rsidR="00872F54" w14:paraId="16D1228E" w14:textId="77777777">
                    <w:trPr>
                      <w:tblCellSpacing w:w="0" w:type="dxa"/>
                    </w:trPr>
                    <w:tc>
                      <w:tcPr>
                        <w:tcW w:w="500" w:type="dxa"/>
                        <w:tcMar>
                          <w:top w:w="20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6EC5114E" w14:textId="77777777" w:rsidR="00872F54" w:rsidRDefault="00000000">
                        <w:pPr>
                          <w:pStyle w:val="divtwocolleftpaddingParagraph"/>
                          <w:spacing w:line="320" w:lineRule="atLeast"/>
                          <w:rPr>
                            <w:rStyle w:val="divtwocolleftpadding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twocolleftpadding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 </w:t>
                        </w:r>
                      </w:p>
                    </w:tc>
                    <w:tc>
                      <w:tcPr>
                        <w:tcW w:w="1400" w:type="dxa"/>
                        <w:tcMar>
                          <w:top w:w="20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1935DD51" w14:textId="77777777" w:rsidR="00872F54" w:rsidRDefault="00000000">
                        <w:pPr>
                          <w:pStyle w:val="divtwocolleftpaddingParagraph"/>
                          <w:spacing w:line="320" w:lineRule="atLeast"/>
                          <w:rPr>
                            <w:rStyle w:val="divtwocolleftpadding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twocolleftpadding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anchor distT="0" distB="0" distL="114300" distR="114300" simplePos="0" relativeHeight="251688960" behindDoc="0" locked="0" layoutInCell="1" allowOverlap="1" wp14:anchorId="5303CA40" wp14:editId="5372C963">
                              <wp:simplePos x="0" y="0"/>
                              <wp:positionH relativeFrom="column">
                                <wp:posOffset>-394970</wp:posOffset>
                              </wp:positionH>
                              <wp:positionV relativeFrom="paragraph">
                                <wp:posOffset>31750</wp:posOffset>
                              </wp:positionV>
                              <wp:extent cx="152832" cy="152923"/>
                              <wp:effectExtent l="0" t="0" r="0" b="0"/>
                              <wp:wrapNone/>
                              <wp:docPr id="100062" name="Picture 10006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62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2832" cy="15292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b/>
                            <w:bCs/>
                            <w:sz w:val="22"/>
                            <w:szCs w:val="22"/>
                          </w:rPr>
                          <w:t>Nov 2022</w:t>
                        </w:r>
                      </w:p>
                    </w:tc>
                    <w:tc>
                      <w:tcPr>
                        <w:tcW w:w="8610" w:type="dxa"/>
                        <w:tcMar>
                          <w:top w:w="20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42782931" w14:textId="77777777" w:rsidR="00872F54" w:rsidRDefault="00000000">
                        <w:pPr>
                          <w:pStyle w:val="p"/>
                          <w:spacing w:line="320" w:lineRule="atLeast"/>
                          <w:rPr>
                            <w:rStyle w:val="documentparagraphsinglecolumnCharact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paragraphsinglecolumnCharact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Institutional Training Initiative Program (CITI)</w:t>
                        </w:r>
                      </w:p>
                    </w:tc>
                  </w:tr>
                </w:tbl>
                <w:p w14:paraId="70276EAF" w14:textId="77777777" w:rsidR="00872F54" w:rsidRDefault="00872F54">
                  <w:pPr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  <w:color w:val="373D48"/>
                    </w:rPr>
                  </w:pPr>
                </w:p>
              </w:tc>
              <w:tc>
                <w:tcPr>
                  <w:tcW w:w="97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3CE2C42" w14:textId="77777777" w:rsidR="00872F54" w:rsidRDefault="00000000">
                  <w:pPr>
                    <w:pStyle w:val="documentrightmargincellParagraph"/>
                    <w:spacing w:line="320" w:lineRule="atLeast"/>
                    <w:rPr>
                      <w:rStyle w:val="documentrightmargincell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Style w:val="documentrightmargincell"/>
                      <w:rFonts w:ascii="Century Gothic" w:eastAsia="Century Gothic" w:hAnsi="Century Gothic" w:cs="Century Gothic"/>
                      <w:sz w:val="22"/>
                      <w:szCs w:val="22"/>
                    </w:rPr>
                    <w:t> </w:t>
                  </w:r>
                </w:p>
              </w:tc>
            </w:tr>
          </w:tbl>
          <w:p w14:paraId="05898A43" w14:textId="77777777" w:rsidR="00872F54" w:rsidRDefault="00872F54">
            <w:pPr>
              <w:rPr>
                <w:vanish/>
              </w:rPr>
            </w:pPr>
          </w:p>
          <w:tbl>
            <w:tblPr>
              <w:tblStyle w:val="documentsection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20"/>
              <w:gridCol w:w="10530"/>
              <w:gridCol w:w="970"/>
            </w:tblGrid>
            <w:tr w:rsidR="00872F54" w14:paraId="2C5D659E" w14:textId="77777777">
              <w:trPr>
                <w:tblCellSpacing w:w="0" w:type="dxa"/>
              </w:trPr>
              <w:tc>
                <w:tcPr>
                  <w:tcW w:w="7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889E8F6" w14:textId="77777777" w:rsidR="00872F54" w:rsidRDefault="00872F54">
                  <w:pPr>
                    <w:rPr>
                      <w:rStyle w:val="container-2"/>
                      <w:rFonts w:ascii="Century Gothic" w:eastAsia="Century Gothic" w:hAnsi="Century Gothic" w:cs="Century Gothic"/>
                    </w:rPr>
                  </w:pPr>
                </w:p>
              </w:tc>
              <w:tc>
                <w:tcPr>
                  <w:tcW w:w="10530" w:type="dxa"/>
                  <w:tcBorders>
                    <w:left w:val="single" w:sz="8" w:space="0" w:color="D7D7D7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DBAD6D2" w14:textId="77777777" w:rsidR="00872F54" w:rsidRDefault="00000000">
                  <w:pPr>
                    <w:pStyle w:val="documentparagraphwrapperdivheading"/>
                    <w:pBdr>
                      <w:top w:val="none" w:sz="0" w:space="20" w:color="auto"/>
                      <w:bottom w:val="none" w:sz="0" w:space="20" w:color="auto"/>
                    </w:pBdr>
                    <w:spacing w:line="320" w:lineRule="atLeast"/>
                    <w:ind w:left="500"/>
                    <w:rPr>
                      <w:rStyle w:val="documentsectionparagraphwrapper"/>
                      <w:rFonts w:ascii="Century Gothic" w:eastAsia="Century Gothic" w:hAnsi="Century Gothic" w:cs="Century Gothic"/>
                      <w:b/>
                      <w:bCs/>
                      <w:color w:val="373D48"/>
                      <w:sz w:val="22"/>
                      <w:szCs w:val="22"/>
                    </w:rPr>
                  </w:pPr>
                  <w:r>
                    <w:rPr>
                      <w:rStyle w:val="documentsectionparagraphwrapper"/>
                      <w:rFonts w:ascii="Century Gothic" w:eastAsia="Century Gothic" w:hAnsi="Century Gothic" w:cs="Century Gothic"/>
                      <w:b/>
                      <w:bCs/>
                      <w:noProof/>
                      <w:color w:val="373D48"/>
                      <w:sz w:val="22"/>
                      <w:szCs w:val="22"/>
                    </w:rPr>
                    <w:drawing>
                      <wp:anchor distT="0" distB="0" distL="114300" distR="114300" simplePos="0" relativeHeight="251689984" behindDoc="0" locked="0" layoutInCell="1" allowOverlap="1" wp14:anchorId="75A4ABBC" wp14:editId="495D4428">
                        <wp:simplePos x="0" y="0"/>
                        <wp:positionH relativeFrom="column">
                          <wp:posOffset>-228600</wp:posOffset>
                        </wp:positionH>
                        <wp:positionV relativeFrom="paragraph">
                          <wp:posOffset>152400</wp:posOffset>
                        </wp:positionV>
                        <wp:extent cx="431888" cy="432134"/>
                        <wp:effectExtent l="0" t="0" r="0" b="0"/>
                        <wp:wrapNone/>
                        <wp:docPr id="100064" name="Picture 100064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64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1888" cy="4321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  <w:color w:val="373D48"/>
                    </w:rPr>
                    <w:t>Publications</w:t>
                  </w:r>
                </w:p>
                <w:tbl>
                  <w:tblPr>
                    <w:tblStyle w:val="documentparagraphwrapperdivparagraph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00"/>
                    <w:gridCol w:w="10010"/>
                  </w:tblGrid>
                  <w:tr w:rsidR="00872F54" w14:paraId="46E21193" w14:textId="77777777">
                    <w:trPr>
                      <w:tblCellSpacing w:w="0" w:type="dxa"/>
                    </w:trPr>
                    <w:tc>
                      <w:tcPr>
                        <w:tcW w:w="50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73D00BA1" w14:textId="77777777" w:rsidR="00872F54" w:rsidRDefault="00000000">
                        <w:pPr>
                          <w:spacing w:line="320" w:lineRule="atLeast"/>
                          <w:textAlignment w:val="auto"/>
                          <w:rPr>
                            <w:rStyle w:val="divtwocolleftpadding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ivtwocolleftpadding"/>
                            <w:rFonts w:ascii="Century Gothic" w:eastAsia="Century Gothic" w:hAnsi="Century Gothic" w:cs="Century Gothic"/>
                            <w:noProof/>
                            <w:sz w:val="22"/>
                            <w:szCs w:val="22"/>
                          </w:rPr>
                          <w:drawing>
                            <wp:anchor distT="0" distB="0" distL="114300" distR="114300" simplePos="0" relativeHeight="251691008" behindDoc="0" locked="0" layoutInCell="1" allowOverlap="1" wp14:anchorId="1A0C8BEC" wp14:editId="6E60AAF5">
                              <wp:simplePos x="0" y="0"/>
                              <wp:positionH relativeFrom="column">
                                <wp:posOffset>-77470</wp:posOffset>
                              </wp:positionH>
                              <wp:positionV relativeFrom="paragraph">
                                <wp:posOffset>31750</wp:posOffset>
                              </wp:positionV>
                              <wp:extent cx="152832" cy="152923"/>
                              <wp:effectExtent l="0" t="0" r="0" b="0"/>
                              <wp:wrapNone/>
                              <wp:docPr id="100066" name="Picture 10006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66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2832" cy="15292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</w:p>
                    </w:tc>
                    <w:tc>
                      <w:tcPr>
                        <w:tcW w:w="1001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0F5B1B6C" w14:textId="77777777" w:rsidR="00872F54" w:rsidRDefault="00000000">
                        <w:pPr>
                          <w:pStyle w:val="documentulli"/>
                          <w:numPr>
                            <w:ilvl w:val="0"/>
                            <w:numId w:val="13"/>
                          </w:numPr>
                          <w:spacing w:line="320" w:lineRule="atLeast"/>
                          <w:ind w:left="300" w:hanging="261"/>
                          <w:rPr>
                            <w:rStyle w:val="documentparagraphsinglecolumnCharact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paragraphsinglecolumnCharact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Differential 3′ extension profiles enhance gene expression analysis in fission yeast (</w:t>
                        </w:r>
                        <w:proofErr w:type="spellStart"/>
                        <w:r>
                          <w:rPr>
                            <w:rStyle w:val="em"/>
                            <w:rFonts w:ascii="Century Gothic" w:eastAsia="Century Gothic" w:hAnsi="Century Gothic" w:cs="Century Gothic"/>
                            <w:i/>
                            <w:iCs/>
                            <w:sz w:val="22"/>
                            <w:szCs w:val="22"/>
                          </w:rPr>
                          <w:t>Schizosaccharomyces</w:t>
                        </w:r>
                        <w:proofErr w:type="spellEnd"/>
                        <w:r>
                          <w:rPr>
                            <w:rStyle w:val="em"/>
                            <w:rFonts w:ascii="Century Gothic" w:eastAsia="Century Gothic" w:hAnsi="Century Gothic" w:cs="Century Gothic"/>
                            <w:i/>
                            <w:iCs/>
                            <w:sz w:val="22"/>
                            <w:szCs w:val="22"/>
                          </w:rPr>
                          <w:t xml:space="preserve"> pombe</w:t>
                        </w:r>
                        <w:r>
                          <w:rPr>
                            <w:rStyle w:val="documentparagraphsinglecolumnCharact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 xml:space="preserve">). 2022. </w:t>
                        </w:r>
                        <w:r>
                          <w:rPr>
                            <w:rStyle w:val="Strong1"/>
                            <w:rFonts w:ascii="Century Gothic" w:eastAsia="Century Gothic" w:hAnsi="Century Gothic" w:cs="Century Gothic"/>
                            <w:b/>
                            <w:bCs/>
                            <w:sz w:val="22"/>
                            <w:szCs w:val="22"/>
                          </w:rPr>
                          <w:t>D.A. de la Cerda</w:t>
                        </w:r>
                        <w:r>
                          <w:rPr>
                            <w:rStyle w:val="documentparagraphsinglecolumnCharact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, J.B. Pease. In preparation.</w:t>
                        </w:r>
                      </w:p>
                      <w:p w14:paraId="3537C27F" w14:textId="77777777" w:rsidR="00872F54" w:rsidRDefault="00000000">
                        <w:pPr>
                          <w:pStyle w:val="documentulli"/>
                          <w:numPr>
                            <w:ilvl w:val="0"/>
                            <w:numId w:val="13"/>
                          </w:numPr>
                          <w:spacing w:line="320" w:lineRule="atLeast"/>
                          <w:ind w:left="300" w:hanging="261"/>
                          <w:rPr>
                            <w:rStyle w:val="documentparagraphsinglecolumnCharact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paragraphsinglecolumnCharact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 xml:space="preserve">Layered evolution of gene expression </w:t>
                        </w:r>
                        <w:proofErr w:type="gramStart"/>
                        <w:r>
                          <w:rPr>
                            <w:rStyle w:val="documentparagraphsinglecolumnCharact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in ”superfast</w:t>
                        </w:r>
                        <w:proofErr w:type="gramEnd"/>
                        <w:r>
                          <w:rPr>
                            <w:rStyle w:val="documentparagraphsinglecolumnCharact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 xml:space="preserve">” muscles for courtship. 2022. J.B. Pease, R.J. Driver, </w:t>
                        </w:r>
                        <w:r>
                          <w:rPr>
                            <w:rStyle w:val="Strong1"/>
                            <w:rFonts w:ascii="Century Gothic" w:eastAsia="Century Gothic" w:hAnsi="Century Gothic" w:cs="Century Gothic"/>
                            <w:b/>
                            <w:bCs/>
                            <w:sz w:val="22"/>
                            <w:szCs w:val="22"/>
                          </w:rPr>
                          <w:t>D. A. de la Cerda,</w:t>
                        </w:r>
                        <w:r>
                          <w:rPr>
                            <w:rStyle w:val="documentparagraphsinglecolumnCharact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 xml:space="preserve"> E. R. </w:t>
                        </w:r>
                        <w:proofErr w:type="spellStart"/>
                        <w:r>
                          <w:rPr>
                            <w:rStyle w:val="documentparagraphsinglecolumnCharact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Schuppe</w:t>
                        </w:r>
                        <w:proofErr w:type="spellEnd"/>
                        <w:r>
                          <w:rPr>
                            <w:rStyle w:val="documentparagraphsinglecolumnCharact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 xml:space="preserve">, W.R. Lindsay, L.B. Day, C.N. Balakrishnan, M.J. </w:t>
                        </w:r>
                        <w:proofErr w:type="spellStart"/>
                        <w:r>
                          <w:rPr>
                            <w:rStyle w:val="documentparagraphsinglecolumnCharact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Fuxjager</w:t>
                        </w:r>
                        <w:proofErr w:type="spellEnd"/>
                        <w:r>
                          <w:rPr>
                            <w:rStyle w:val="documentparagraphsinglecolumnCharact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. Proceedings of the National Academy of Sciences of the United States of America.</w:t>
                        </w:r>
                      </w:p>
                      <w:p w14:paraId="372D47D2" w14:textId="77777777" w:rsidR="00872F54" w:rsidRDefault="00000000">
                        <w:pPr>
                          <w:pStyle w:val="documentulli"/>
                          <w:numPr>
                            <w:ilvl w:val="0"/>
                            <w:numId w:val="13"/>
                          </w:numPr>
                          <w:spacing w:line="320" w:lineRule="atLeast"/>
                          <w:ind w:left="300" w:hanging="261"/>
                          <w:rPr>
                            <w:rStyle w:val="documentparagraphsinglecolumnCharact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paragraphsinglecolumnCharact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 xml:space="preserve">The Catalytic-Dependent and -Independent Roles of Lsd1 and Lsd2 Lysine Demethylases in Heterochromatin Formation in </w:t>
                        </w:r>
                        <w:proofErr w:type="spellStart"/>
                        <w:r>
                          <w:rPr>
                            <w:rStyle w:val="em"/>
                            <w:rFonts w:ascii="Century Gothic" w:eastAsia="Century Gothic" w:hAnsi="Century Gothic" w:cs="Century Gothic"/>
                            <w:i/>
                            <w:iCs/>
                            <w:sz w:val="22"/>
                            <w:szCs w:val="22"/>
                          </w:rPr>
                          <w:t>Schizosaccharomyces</w:t>
                        </w:r>
                        <w:proofErr w:type="spellEnd"/>
                        <w:r>
                          <w:rPr>
                            <w:rStyle w:val="em"/>
                            <w:rFonts w:ascii="Century Gothic" w:eastAsia="Century Gothic" w:hAnsi="Century Gothic" w:cs="Century Gothic"/>
                            <w:i/>
                            <w:iCs/>
                            <w:sz w:val="22"/>
                            <w:szCs w:val="22"/>
                          </w:rPr>
                          <w:t xml:space="preserve"> pombe</w:t>
                        </w:r>
                        <w:r>
                          <w:rPr>
                            <w:rStyle w:val="documentparagraphsinglecolumnCharact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 xml:space="preserve">. 2020. B.F. </w:t>
                        </w:r>
                        <w:proofErr w:type="spellStart"/>
                        <w:r>
                          <w:rPr>
                            <w:rStyle w:val="documentparagraphsinglecolumnCharact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Marayati</w:t>
                        </w:r>
                        <w:proofErr w:type="spellEnd"/>
                        <w:r>
                          <w:rPr>
                            <w:rStyle w:val="documentparagraphsinglecolumnCharact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 xml:space="preserve">, J. F. Tucker, </w:t>
                        </w:r>
                        <w:r>
                          <w:rPr>
                            <w:rStyle w:val="Strong1"/>
                            <w:rFonts w:ascii="Century Gothic" w:eastAsia="Century Gothic" w:hAnsi="Century Gothic" w:cs="Century Gothic"/>
                            <w:b/>
                            <w:bCs/>
                            <w:sz w:val="22"/>
                            <w:szCs w:val="22"/>
                          </w:rPr>
                          <w:t>D. A. de la Cerda</w:t>
                        </w:r>
                        <w:r>
                          <w:rPr>
                            <w:rStyle w:val="documentparagraphsinglecolumnCharact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, T. Hou, R. Chen, T. Sugiyama, J.B. Pease, K. Zhang. Cells.</w:t>
                        </w:r>
                      </w:p>
                      <w:p w14:paraId="5F291A47" w14:textId="77777777" w:rsidR="00872F54" w:rsidRDefault="00000000">
                        <w:pPr>
                          <w:pStyle w:val="documentulli"/>
                          <w:numPr>
                            <w:ilvl w:val="0"/>
                            <w:numId w:val="13"/>
                          </w:numPr>
                          <w:spacing w:line="320" w:lineRule="atLeast"/>
                          <w:ind w:left="300" w:hanging="261"/>
                          <w:rPr>
                            <w:rStyle w:val="documentparagraphsinglecolumnCharact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</w:pPr>
                        <w:r>
                          <w:rPr>
                            <w:rStyle w:val="documentparagraphsinglecolumnCharact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 xml:space="preserve">A pedigree gone bad: increased offspring survival after using DNA-based relatedness to minimize inbreeding in a captive population. 2016. S.C. </w:t>
                        </w:r>
                        <w:proofErr w:type="spellStart"/>
                        <w:r>
                          <w:rPr>
                            <w:rStyle w:val="documentparagraphsinglecolumnCharact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Hammerly</w:t>
                        </w:r>
                        <w:proofErr w:type="spellEnd"/>
                        <w:r>
                          <w:rPr>
                            <w:rStyle w:val="documentparagraphsinglecolumnCharact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 xml:space="preserve">, </w:t>
                        </w:r>
                        <w:r>
                          <w:rPr>
                            <w:rStyle w:val="Strong1"/>
                            <w:rFonts w:ascii="Century Gothic" w:eastAsia="Century Gothic" w:hAnsi="Century Gothic" w:cs="Century Gothic"/>
                            <w:b/>
                            <w:bCs/>
                            <w:sz w:val="22"/>
                            <w:szCs w:val="22"/>
                          </w:rPr>
                          <w:t>D. A. de la Cerda</w:t>
                        </w:r>
                        <w:r>
                          <w:rPr>
                            <w:rStyle w:val="documentparagraphsinglecolumnCharacter"/>
                            <w:rFonts w:ascii="Century Gothic" w:eastAsia="Century Gothic" w:hAnsi="Century Gothic" w:cs="Century Gothic"/>
                            <w:sz w:val="22"/>
                            <w:szCs w:val="22"/>
                          </w:rPr>
                          <w:t>, H. Bailey, and J.A. Johnson. Animal Conservation.</w:t>
                        </w:r>
                      </w:p>
                    </w:tc>
                  </w:tr>
                </w:tbl>
                <w:p w14:paraId="69C910F0" w14:textId="77777777" w:rsidR="00872F54" w:rsidRDefault="00872F54">
                  <w:pPr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  <w:color w:val="373D48"/>
                    </w:rPr>
                  </w:pPr>
                </w:p>
              </w:tc>
              <w:tc>
                <w:tcPr>
                  <w:tcW w:w="97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19BAD8A" w14:textId="77777777" w:rsidR="00872F54" w:rsidRDefault="00000000">
                  <w:pPr>
                    <w:pStyle w:val="documentrightmargincellParagraph"/>
                    <w:spacing w:line="320" w:lineRule="atLeast"/>
                    <w:rPr>
                      <w:rStyle w:val="documentrightmargincell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Style w:val="documentrightmargincell"/>
                      <w:rFonts w:ascii="Century Gothic" w:eastAsia="Century Gothic" w:hAnsi="Century Gothic" w:cs="Century Gothic"/>
                      <w:sz w:val="22"/>
                      <w:szCs w:val="22"/>
                    </w:rPr>
                    <w:t> </w:t>
                  </w:r>
                </w:p>
              </w:tc>
            </w:tr>
          </w:tbl>
          <w:p w14:paraId="16103A1D" w14:textId="77777777" w:rsidR="00872F54" w:rsidRDefault="00872F54">
            <w:pPr>
              <w:rPr>
                <w:rStyle w:val="container-2"/>
                <w:rFonts w:ascii="Century Gothic" w:eastAsia="Century Gothic" w:hAnsi="Century Gothic" w:cs="Century Gothic"/>
              </w:rPr>
            </w:pPr>
          </w:p>
        </w:tc>
      </w:tr>
    </w:tbl>
    <w:p w14:paraId="0D79150A" w14:textId="77777777" w:rsidR="00872F54" w:rsidRDefault="00872F54">
      <w:pPr>
        <w:rPr>
          <w:rFonts w:ascii="Century Gothic" w:eastAsia="Century Gothic" w:hAnsi="Century Gothic" w:cs="Century Gothic"/>
          <w:sz w:val="22"/>
          <w:szCs w:val="22"/>
        </w:rPr>
      </w:pPr>
    </w:p>
    <w:sectPr w:rsidR="00872F54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0" w:right="0" w:bottom="0" w:left="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D266CE" w14:textId="77777777" w:rsidR="00644F1F" w:rsidRDefault="00644F1F">
      <w:pPr>
        <w:spacing w:line="240" w:lineRule="auto"/>
      </w:pPr>
      <w:r>
        <w:separator/>
      </w:r>
    </w:p>
  </w:endnote>
  <w:endnote w:type="continuationSeparator" w:id="0">
    <w:p w14:paraId="4959DB31" w14:textId="77777777" w:rsidR="00644F1F" w:rsidRDefault="00644F1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42FFD712-0BB0-2743-81BC-325B923A18A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14BC0D21-0E3B-7949-AA56-F4015F4DD731}"/>
    <w:embedBold r:id="rId3" w:fontKey="{8C39F3E4-BE82-6C47-8238-249DAFF566F0}"/>
    <w:embedItalic r:id="rId4" w:fontKey="{C2CDCC55-01AB-2045-8F87-F3B7C442D7AC}"/>
    <w:embedBoldItalic r:id="rId5" w:fontKey="{C1B86A15-D57F-5340-B584-9B454BD4CE12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DD198A8D-07CE-5A4D-8CBA-0E8AB2C75EE4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7" w:fontKey="{64B1EE7D-93D4-FC43-9AF9-D4F703DC011C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8" w:fontKey="{1E2A8ED5-776F-E046-A446-C1E0F4CCC875}"/>
    <w:embedBold r:id="rId9" w:fontKey="{82C6D1D4-B3EC-AE4F-B217-ECB33D7E5D67}"/>
    <w:embedItalic r:id="rId10" w:fontKey="{90D649AC-A6A1-3649-AE45-3DC501E1A98A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1" w:fontKey="{A301E433-9B96-CB4A-9001-B960DF93B9E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FDB73" w14:textId="77777777" w:rsidR="00F14E06" w:rsidRDefault="00F14E0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9A338" w14:textId="77777777" w:rsidR="00872F54" w:rsidRDefault="00000000">
    <w:pPr>
      <w:spacing w:line="20" w:lineRule="auto"/>
    </w:pPr>
    <w:r>
      <w:rPr>
        <w:color w:val="FFFFFF"/>
        <w:sz w:val="2"/>
      </w:rPr>
      <w:t>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3316A9" w14:textId="77777777" w:rsidR="00F14E06" w:rsidRDefault="00F14E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633962" w14:textId="77777777" w:rsidR="00644F1F" w:rsidRDefault="00644F1F">
      <w:pPr>
        <w:spacing w:line="240" w:lineRule="auto"/>
      </w:pPr>
      <w:r>
        <w:separator/>
      </w:r>
    </w:p>
  </w:footnote>
  <w:footnote w:type="continuationSeparator" w:id="0">
    <w:p w14:paraId="03FC1A12" w14:textId="77777777" w:rsidR="00644F1F" w:rsidRDefault="00644F1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37C943" w14:textId="77777777" w:rsidR="00F14E06" w:rsidRDefault="00F14E0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EC2F5" w14:textId="77777777" w:rsidR="00872F54" w:rsidRDefault="00000000">
    <w:pPr>
      <w:spacing w:line="20" w:lineRule="auto"/>
    </w:pPr>
    <w:r>
      <w:rPr>
        <w:color w:val="FFFFFF"/>
        <w:sz w:val="2"/>
      </w:rPr>
      <w:t>.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2BCDB6" w14:textId="77777777" w:rsidR="00F14E06" w:rsidRDefault="00F14E0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FB5EC99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28E0F6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DDE415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F40ED1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3247C0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A1C37F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53CF71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71E376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37A5E0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8B665A8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358B50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7E8F96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BF2BB7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A800A4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886C4D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C76812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5E0F19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2D2246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22A692A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6BE036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DC8E9E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8A00B5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00E3B1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1DC541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178807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FB460F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168D8A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2856ED1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5D6347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FB6E1E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C16EC3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758A8A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99CCC2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85A042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E4EA04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F84AC2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5C1652A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72265A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0FE8A1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632754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94C042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FF61DF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E52B32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3C6205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060864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8EC4734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A42969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3C8E72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78C8EB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B60243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CB6CF0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BEAE5A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67459E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052529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B39A944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FD6914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4F6B4E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030CC7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D6445A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12E091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B800B5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A5E668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C9019C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216CB09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B7281E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E82CD0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4389A7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D044F4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D6A0C2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16E83C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DD8076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81E287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666A8EF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4EE334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AE4682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99C3B1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7DECF1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9D0135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49E619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8269C6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FEC7C0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000000A"/>
    <w:multiLevelType w:val="hybridMultilevel"/>
    <w:tmpl w:val="0000000A"/>
    <w:lvl w:ilvl="0" w:tplc="0F966D8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FD632A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F4649A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3B6467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B22840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97A4BC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E8AACE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24CE03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882C5B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 w15:restartNumberingAfterBreak="0">
    <w:nsid w:val="0000000B"/>
    <w:multiLevelType w:val="hybridMultilevel"/>
    <w:tmpl w:val="0000000B"/>
    <w:lvl w:ilvl="0" w:tplc="FF32B31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7AC92F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3067A6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E5EE9D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B065CA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540684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3689C7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23E013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98227D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1" w15:restartNumberingAfterBreak="0">
    <w:nsid w:val="0000000C"/>
    <w:multiLevelType w:val="hybridMultilevel"/>
    <w:tmpl w:val="0000000C"/>
    <w:lvl w:ilvl="0" w:tplc="846A493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2D4C5A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C02F97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31A0FF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4E0A49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6305ED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B2820A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ACE71D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D3EFB6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2" w15:restartNumberingAfterBreak="0">
    <w:nsid w:val="0000000D"/>
    <w:multiLevelType w:val="hybridMultilevel"/>
    <w:tmpl w:val="0000000D"/>
    <w:lvl w:ilvl="0" w:tplc="54FCA62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AC83EA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714D9B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E880A1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A90F5B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FDCC3B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820C1B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17A61B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47EC11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 w16cid:durableId="1833377354">
    <w:abstractNumId w:val="0"/>
  </w:num>
  <w:num w:numId="2" w16cid:durableId="216479486">
    <w:abstractNumId w:val="1"/>
  </w:num>
  <w:num w:numId="3" w16cid:durableId="1866210251">
    <w:abstractNumId w:val="2"/>
  </w:num>
  <w:num w:numId="4" w16cid:durableId="450058407">
    <w:abstractNumId w:val="3"/>
  </w:num>
  <w:num w:numId="5" w16cid:durableId="1902666152">
    <w:abstractNumId w:val="4"/>
  </w:num>
  <w:num w:numId="6" w16cid:durableId="26220579">
    <w:abstractNumId w:val="5"/>
  </w:num>
  <w:num w:numId="7" w16cid:durableId="956445677">
    <w:abstractNumId w:val="6"/>
  </w:num>
  <w:num w:numId="8" w16cid:durableId="468015231">
    <w:abstractNumId w:val="7"/>
  </w:num>
  <w:num w:numId="9" w16cid:durableId="1260529382">
    <w:abstractNumId w:val="8"/>
  </w:num>
  <w:num w:numId="10" w16cid:durableId="591276941">
    <w:abstractNumId w:val="9"/>
  </w:num>
  <w:num w:numId="11" w16cid:durableId="75519054">
    <w:abstractNumId w:val="10"/>
  </w:num>
  <w:num w:numId="12" w16cid:durableId="1056515081">
    <w:abstractNumId w:val="11"/>
  </w:num>
  <w:num w:numId="13" w16cid:durableId="8142977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embedTrueTypeFonts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72F54"/>
    <w:rsid w:val="00285036"/>
    <w:rsid w:val="003232D1"/>
    <w:rsid w:val="00644F1F"/>
    <w:rsid w:val="00872F54"/>
    <w:rsid w:val="00F14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8F2531"/>
  <w15:docId w15:val="{2316B21A-3325-1242-881E-D6AD445BC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ocument">
    <w:name w:val="document"/>
    <w:basedOn w:val="Normal"/>
    <w:pPr>
      <w:spacing w:line="320" w:lineRule="atLeast"/>
    </w:pPr>
  </w:style>
  <w:style w:type="character" w:customStyle="1" w:styleId="left-padding-cell">
    <w:name w:val="left-padding-cell"/>
    <w:basedOn w:val="DefaultParagraphFont"/>
    <w:rPr>
      <w:shd w:val="clear" w:color="auto" w:fill="373D48"/>
    </w:rPr>
  </w:style>
  <w:style w:type="character" w:customStyle="1" w:styleId="documentleft-box">
    <w:name w:val="document_left-box"/>
    <w:basedOn w:val="DefaultParagraphFont"/>
    <w:rPr>
      <w:shd w:val="clear" w:color="auto" w:fill="373D48"/>
    </w:rPr>
  </w:style>
  <w:style w:type="paragraph" w:customStyle="1" w:styleId="divdocumentdivnameSec">
    <w:name w:val="div_document_div_nameSec"/>
    <w:basedOn w:val="Normal"/>
    <w:pPr>
      <w:shd w:val="clear" w:color="auto" w:fill="373D48"/>
    </w:pPr>
    <w:rPr>
      <w:color w:val="FFFFFF"/>
      <w:shd w:val="clear" w:color="auto" w:fill="373D48"/>
    </w:rPr>
  </w:style>
  <w:style w:type="paragraph" w:customStyle="1" w:styleId="divdocumentdivPARAGRAPHNAME">
    <w:name w:val="div_document_div_PARAGRAPH_NAME"/>
    <w:basedOn w:val="Normal"/>
  </w:style>
  <w:style w:type="paragraph" w:customStyle="1" w:styleId="divdocumentdivname">
    <w:name w:val="div_document_div_name"/>
    <w:basedOn w:val="Normal"/>
  </w:style>
  <w:style w:type="character" w:customStyle="1" w:styleId="documentnamefName">
    <w:name w:val="document_name_fName"/>
    <w:basedOn w:val="DefaultParagraphFont"/>
    <w:rPr>
      <w:b/>
      <w:bCs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paragraph" w:customStyle="1" w:styleId="documentresumeTitle">
    <w:name w:val="document_resumeTitle"/>
    <w:basedOn w:val="Normal"/>
    <w:pPr>
      <w:spacing w:line="420" w:lineRule="atLeast"/>
    </w:pPr>
    <w:rPr>
      <w:color w:val="FFFFFF"/>
      <w:sz w:val="32"/>
      <w:szCs w:val="32"/>
    </w:rPr>
  </w:style>
  <w:style w:type="paragraph" w:customStyle="1" w:styleId="divdocumentdivSECTIONCNTC">
    <w:name w:val="div_document_div_SECTION_CNTC"/>
    <w:basedOn w:val="Normal"/>
    <w:pPr>
      <w:shd w:val="clear" w:color="auto" w:fill="373D48"/>
    </w:pPr>
    <w:rPr>
      <w:color w:val="FFFFFF"/>
      <w:shd w:val="clear" w:color="auto" w:fill="373D48"/>
    </w:rPr>
  </w:style>
  <w:style w:type="paragraph" w:customStyle="1" w:styleId="divdocumentdivPARAGRAPHCNTC">
    <w:name w:val="div_document_div_PARAGRAPH_CNTC"/>
    <w:basedOn w:val="Normal"/>
  </w:style>
  <w:style w:type="character" w:customStyle="1" w:styleId="divdocumentdivaddressdiv">
    <w:name w:val="div_document_div_address_div"/>
    <w:basedOn w:val="DefaultParagraphFont"/>
  </w:style>
  <w:style w:type="paragraph" w:customStyle="1" w:styleId="divdocumentdivaddressdivParagraph">
    <w:name w:val="div_document_div_address_div Paragraph"/>
    <w:basedOn w:val="Normal"/>
  </w:style>
  <w:style w:type="character" w:customStyle="1" w:styleId="txtBold">
    <w:name w:val="txtBold"/>
    <w:basedOn w:val="DefaultParagraphFont"/>
    <w:rPr>
      <w:b/>
      <w:bCs/>
    </w:rPr>
  </w:style>
  <w:style w:type="table" w:customStyle="1" w:styleId="documentaddress">
    <w:name w:val="document_address"/>
    <w:basedOn w:val="TableNormal"/>
    <w:tblPr/>
  </w:style>
  <w:style w:type="paragraph" w:customStyle="1" w:styleId="documentleft-boxParagraph">
    <w:name w:val="document_left-box Paragraph"/>
    <w:basedOn w:val="Normal"/>
    <w:pPr>
      <w:pBdr>
        <w:top w:val="none" w:sz="0" w:space="24" w:color="auto"/>
        <w:bottom w:val="none" w:sz="0" w:space="15" w:color="auto"/>
        <w:right w:val="none" w:sz="0" w:space="5" w:color="auto"/>
      </w:pBdr>
      <w:shd w:val="clear" w:color="auto" w:fill="373D48"/>
      <w:textAlignment w:val="top"/>
    </w:pPr>
    <w:rPr>
      <w:shd w:val="clear" w:color="auto" w:fill="373D48"/>
    </w:rPr>
  </w:style>
  <w:style w:type="character" w:customStyle="1" w:styleId="documentright-box">
    <w:name w:val="document_right-box"/>
    <w:basedOn w:val="DefaultParagraphFont"/>
    <w:rPr>
      <w:shd w:val="clear" w:color="auto" w:fill="373D48"/>
    </w:rPr>
  </w:style>
  <w:style w:type="character" w:customStyle="1" w:styleId="right-padding-cell">
    <w:name w:val="right-padding-cell"/>
    <w:basedOn w:val="DefaultParagraphFont"/>
    <w:rPr>
      <w:shd w:val="clear" w:color="auto" w:fill="373D48"/>
    </w:rPr>
  </w:style>
  <w:style w:type="table" w:customStyle="1" w:styleId="documenttopsection">
    <w:name w:val="document_topsection"/>
    <w:basedOn w:val="TableNormal"/>
    <w:tblPr/>
  </w:style>
  <w:style w:type="character" w:customStyle="1" w:styleId="container-2">
    <w:name w:val="container-2"/>
    <w:basedOn w:val="DefaultParagraphFont"/>
  </w:style>
  <w:style w:type="paragraph" w:customStyle="1" w:styleId="documentsectionSECTIONSUMM">
    <w:name w:val="document_section_SECTION_SUMM"/>
    <w:basedOn w:val="Normal"/>
  </w:style>
  <w:style w:type="paragraph" w:customStyle="1" w:styleId="documentdivparagraph">
    <w:name w:val="document_div_paragraph"/>
    <w:basedOn w:val="Normal"/>
  </w:style>
  <w:style w:type="paragraph" w:customStyle="1" w:styleId="documentparagraphsinglecolumn">
    <w:name w:val="document_paragraph_singlecolumn"/>
    <w:basedOn w:val="Normal"/>
  </w:style>
  <w:style w:type="paragraph" w:customStyle="1" w:styleId="p">
    <w:name w:val="p"/>
    <w:basedOn w:val="Normal"/>
  </w:style>
  <w:style w:type="paragraph" w:customStyle="1" w:styleId="section-gap-div">
    <w:name w:val="section-gap-div"/>
    <w:basedOn w:val="Normal"/>
    <w:pPr>
      <w:spacing w:line="400" w:lineRule="atLeast"/>
    </w:pPr>
    <w:rPr>
      <w:sz w:val="40"/>
      <w:szCs w:val="40"/>
    </w:rPr>
  </w:style>
  <w:style w:type="character" w:customStyle="1" w:styleId="documentleftmargincell">
    <w:name w:val="document_leftmargincell"/>
    <w:basedOn w:val="DefaultParagraphFont"/>
  </w:style>
  <w:style w:type="paragraph" w:customStyle="1" w:styleId="documentleftmargincellParagraph">
    <w:name w:val="document_leftmargincell Paragraph"/>
    <w:basedOn w:val="Normal"/>
  </w:style>
  <w:style w:type="character" w:customStyle="1" w:styleId="documentsectionparagraphwrapper">
    <w:name w:val="document_section_paragraphwrapper"/>
    <w:basedOn w:val="DefaultParagraphFont"/>
  </w:style>
  <w:style w:type="paragraph" w:customStyle="1" w:styleId="documentsectionSECTIONSUMMsectionheading">
    <w:name w:val="document_section_SECTION_SUMM + section_heading"/>
    <w:basedOn w:val="Normal"/>
  </w:style>
  <w:style w:type="character" w:customStyle="1" w:styleId="documentheadingIcon">
    <w:name w:val="document_headingIcon"/>
    <w:basedOn w:val="DefaultParagraphFont"/>
  </w:style>
  <w:style w:type="character" w:customStyle="1" w:styleId="documentsectiontitle">
    <w:name w:val="document_sectiontitle"/>
    <w:basedOn w:val="DefaultParagraphFont"/>
    <w:rPr>
      <w:sz w:val="32"/>
      <w:szCs w:val="32"/>
    </w:rPr>
  </w:style>
  <w:style w:type="character" w:customStyle="1" w:styleId="divtwocolleftpadding">
    <w:name w:val="div_twocolleftpadding"/>
    <w:basedOn w:val="div"/>
    <w:rPr>
      <w:bdr w:val="none" w:sz="0" w:space="0" w:color="auto"/>
      <w:vertAlign w:val="baseline"/>
    </w:rPr>
  </w:style>
  <w:style w:type="character" w:customStyle="1" w:styleId="div">
    <w:name w:val="div"/>
    <w:basedOn w:val="DefaultParagraphFont"/>
    <w:rPr>
      <w:bdr w:val="none" w:sz="0" w:space="0" w:color="auto"/>
      <w:vertAlign w:val="baseline"/>
    </w:rPr>
  </w:style>
  <w:style w:type="paragraph" w:customStyle="1" w:styleId="divtwocolleftpaddingParagraph">
    <w:name w:val="div_twocolleftpadding Paragraph"/>
    <w:basedOn w:val="divParagraph"/>
  </w:style>
  <w:style w:type="paragraph" w:customStyle="1" w:styleId="divParagraph">
    <w:name w:val="div Paragraph"/>
    <w:basedOn w:val="Normal"/>
  </w:style>
  <w:style w:type="character" w:customStyle="1" w:styleId="documentparagraphdateswrapper">
    <w:name w:val="document_paragraph_dates_wrapper"/>
    <w:basedOn w:val="DefaultParagraphFont"/>
  </w:style>
  <w:style w:type="character" w:customStyle="1" w:styleId="documentparagraphsinglecolumnCharacter">
    <w:name w:val="document_paragraph_singlecolumn Character"/>
    <w:basedOn w:val="DefaultParagraphFont"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spandegree">
    <w:name w:val="span_degree"/>
    <w:basedOn w:val="span"/>
    <w:rPr>
      <w:b/>
      <w:bCs/>
      <w:sz w:val="28"/>
      <w:szCs w:val="28"/>
      <w:bdr w:val="none" w:sz="0" w:space="0" w:color="auto"/>
      <w:vertAlign w:val="baseline"/>
    </w:rPr>
  </w:style>
  <w:style w:type="character" w:customStyle="1" w:styleId="spanprogramline">
    <w:name w:val="span_programline"/>
    <w:basedOn w:val="span"/>
    <w:rPr>
      <w:b/>
      <w:bCs/>
      <w:sz w:val="28"/>
      <w:szCs w:val="28"/>
      <w:bdr w:val="none" w:sz="0" w:space="0" w:color="auto"/>
      <w:vertAlign w:val="baseline"/>
    </w:rPr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table" w:customStyle="1" w:styleId="documentparagraphwrapperdivparagraph">
    <w:name w:val="document_paragraphwrapper_div_paragraph"/>
    <w:basedOn w:val="TableNormal"/>
    <w:tblPr/>
  </w:style>
  <w:style w:type="paragraph" w:customStyle="1" w:styleId="documentulli">
    <w:name w:val="document_ul_li"/>
    <w:basedOn w:val="Normal"/>
    <w:pPr>
      <w:pBdr>
        <w:left w:val="none" w:sz="0" w:space="3" w:color="auto"/>
      </w:pBdr>
    </w:pPr>
  </w:style>
  <w:style w:type="character" w:customStyle="1" w:styleId="documentrightmargincell">
    <w:name w:val="document_rightmargincell"/>
    <w:basedOn w:val="DefaultParagraphFont"/>
  </w:style>
  <w:style w:type="paragraph" w:customStyle="1" w:styleId="documentrightmargincellParagraph">
    <w:name w:val="document_rightmargincell Paragraph"/>
    <w:basedOn w:val="Normal"/>
  </w:style>
  <w:style w:type="table" w:customStyle="1" w:styleId="documentsection">
    <w:name w:val="document_section"/>
    <w:basedOn w:val="TableNormal"/>
    <w:tblPr/>
  </w:style>
  <w:style w:type="paragraph" w:customStyle="1" w:styleId="documentparagraphwrapperdivheading">
    <w:name w:val="document_paragraphwrapper_div_heading"/>
    <w:basedOn w:val="Normal"/>
    <w:pPr>
      <w:pBdr>
        <w:left w:val="none" w:sz="0" w:space="25" w:color="auto"/>
      </w:pBdr>
    </w:pPr>
  </w:style>
  <w:style w:type="character" w:customStyle="1" w:styleId="ratingTextpnth-last-child1">
    <w:name w:val="ratingText_p_nth-last-child(1)"/>
    <w:basedOn w:val="DefaultParagraphFont"/>
  </w:style>
  <w:style w:type="character" w:customStyle="1" w:styleId="divdocumentjobtitle">
    <w:name w:val="div_document_jobtitle"/>
    <w:basedOn w:val="DefaultParagraphFont"/>
    <w:rPr>
      <w:sz w:val="28"/>
      <w:szCs w:val="28"/>
    </w:rPr>
  </w:style>
  <w:style w:type="character" w:customStyle="1" w:styleId="em">
    <w:name w:val="em"/>
    <w:basedOn w:val="DefaultParagraphFont"/>
    <w:rPr>
      <w:bdr w:val="none" w:sz="0" w:space="0" w:color="auto"/>
      <w:vertAlign w:val="baseline"/>
    </w:rPr>
  </w:style>
  <w:style w:type="character" w:customStyle="1" w:styleId="Strong1">
    <w:name w:val="Strong1"/>
    <w:basedOn w:val="DefaultParagraphFont"/>
    <w:rPr>
      <w:bdr w:val="none" w:sz="0" w:space="0" w:color="auto"/>
      <w:vertAlign w:val="baseline"/>
    </w:rPr>
  </w:style>
  <w:style w:type="table" w:customStyle="1" w:styleId="documentbodyContainer">
    <w:name w:val="document_bodyContainer"/>
    <w:basedOn w:val="TableNormal"/>
    <w:tblPr/>
  </w:style>
  <w:style w:type="paragraph" w:styleId="Header">
    <w:name w:val="header"/>
    <w:basedOn w:val="Normal"/>
    <w:link w:val="HeaderChar"/>
    <w:uiPriority w:val="99"/>
    <w:unhideWhenUsed/>
    <w:rsid w:val="00F14E0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4E06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14E0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4E06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984</Words>
  <Characters>5611</Characters>
  <Application>Microsoft Office Word</Application>
  <DocSecurity>0</DocSecurity>
  <Lines>46</Lines>
  <Paragraphs>13</Paragraphs>
  <ScaleCrop>false</ScaleCrop>
  <Company/>
  <LinksUpToDate>false</LinksUpToDate>
  <CharactersWithSpaces>6582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David De La Cerda</dc:title>
  <cp:lastModifiedBy>De La Cerda, David A.</cp:lastModifiedBy>
  <cp:revision>2</cp:revision>
  <dcterms:created xsi:type="dcterms:W3CDTF">2023-02-07T17:57:00Z</dcterms:created>
  <dcterms:modified xsi:type="dcterms:W3CDTF">2023-02-17T18:31:00Z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aaed86ab-d50e-4b3f-9eca-db257c5a0ef7</vt:lpwstr>
  </property>
  <property fmtid="{D5CDD505-2E9C-101B-9397-08002B2CF9AE}" pid="3" name="x1ye=0">
    <vt:lpwstr>OIsAAB+LCAAAAAAABAAUm8Vu4wAURT/ICzMtzczsnR0z1UxfP55FVSlKGsN7956TqBzH0hgkoDhMQhzPMBgnMhzHIwJG0zgP4S8wc+BCBl6fALe3AqRl//3JEDcUeMZ4gkfuIabMdAKJIRljZGc3qEqA+4RQgjSCRz4+nmkI9HUNroLt1iDXsdKLM9tAB++urTjPiju9NUjt9TRKuWdrN1TfIbP/iSnI5HbObPlJtekoU2fbWIBR9jAh8Zv2I1j</vt:lpwstr>
  </property>
  <property fmtid="{D5CDD505-2E9C-101B-9397-08002B2CF9AE}" pid="4" name="x1ye=1">
    <vt:lpwstr>62uYa6YvsvHCFdLUOKbxdiUTc6qe++y3HWf2U11SlRbIXovG5SI/cAw0H21hA3gsC68gSRSq+n4v8S17SV2aEV3F5RDOtJFYIHiwOxk9fIyWnip7Tgucy/SP+fkvlhd2Qxe9F6alONu941rlbYj6VpWgyNbOQyqQj4jlFROG2WYdG2JI7i37KF7T5DHTxbOPPqxK52r0ahF5ZXQRa387vgacySHuhG+CnP9IiXjfnhWhZE3KpLeyS1Ti3KKkkMn</vt:lpwstr>
  </property>
  <property fmtid="{D5CDD505-2E9C-101B-9397-08002B2CF9AE}" pid="5" name="x1ye=10">
    <vt:lpwstr>VCFdLgzH7AfjpauyqQn0k3rch9G/RiCOqa2Z/Tonh1QT8GcFzlFodbDqAGtitFE/78/u/iHR5mHivDRlYdwFSale0Rn9a0a9X6ZkSW3u9uvFzX+KM684P2ED69//F8EGb2xmiYtNnH/HWfuwCTJhymMJqGZtn1qFBYzPHVFU4hMCqv0fw0jzTdFlpuGQfXp03JC+qF69blzuzm9YImchmYX+j0d2Silssv7wNPt7MNaijiURIlCXc/dziV5NmJw</vt:lpwstr>
  </property>
  <property fmtid="{D5CDD505-2E9C-101B-9397-08002B2CF9AE}" pid="6" name="x1ye=100">
    <vt:lpwstr>FCOMYAsuPk1apeOSPqb1BtlQbBe8Iq5dAAnDysfnqyXjQMT1+NWE6ZUmCHKMW/AqlVe/IhdxxNCNxEg5fFZhgfpxY4n7vUldQHXTjwXZwVZHc4UZw4b0IQznaS6emXWMOVmPeKOG94U6+h1sXiCCVNkoFj/y2bFNFHXuMCXC/wFwDeBrPh3SpjG6puyHzSeR+KW0mZsL7Zu8Oa4e4C3jo6p+2OWQlLHLvmjZyqCRJMMYIvUpEqxwGPob8rFkqj/</vt:lpwstr>
  </property>
  <property fmtid="{D5CDD505-2E9C-101B-9397-08002B2CF9AE}" pid="7" name="x1ye=101">
    <vt:lpwstr>40LT8SmHqa1k/RArAj/xKSU8crjKO2aXalCNeo6jqK0aj91kt3AnZCs32ci2LhvOFGbEgGN51Dv6n3Oa2gkc3MWyb+0WKtQkcZXVkkBDJtCNu6zldCkBcGiqItyo5JgSDUxM05x6VV8ta+H5t77JWhuiQ3vHQZA9iSSF6dwu8Am4DFnk+OFg/ujEbW97KOWJ0NSvKsItGpJgYR8JP9cBwUfqo8XfxjY7+i2/PxQTqwGhT9hIfEJOHr3aQ15Vu0d</vt:lpwstr>
  </property>
  <property fmtid="{D5CDD505-2E9C-101B-9397-08002B2CF9AE}" pid="8" name="x1ye=102">
    <vt:lpwstr>2HhJ5VVXSTL7OPjsMcnafnXirR7Om0WvSOQf6mCiL4iDNM5q1HG3fS6Ns53izMhAXedwUrJak1vRvrcNIVBxjuXyeLVg2QhmoQqOVLmsLGmdaPUOllBqji7tTmMU4M2TneSb7lggExymmmTh5u+6DcTmIo02D7sqzsfJXez9uLacXLz0cBMHhnkeBrGSlUvlQ1u3kXCju6hlGqZ0i8G9ViJDI5Y+Vzo0VAWcjrIDoGEz56BftTIi1WHjqUVt0me</vt:lpwstr>
  </property>
  <property fmtid="{D5CDD505-2E9C-101B-9397-08002B2CF9AE}" pid="9" name="x1ye=103">
    <vt:lpwstr>moj7HAePRtW+Tt0Kv2n7tDu7O3HAtUxxZy1SYDllJoJrRi8TJGHyBFJE1dbcRnNSk4zhdvP91MROFok/GAf+DarI+/g2U/33qQkgAxwPzHYU5qQl/buCUg2IKKjhokQegEu346jf6iI4pzyNiiLO/G2YPUfFdcwMH6Ymjo57loGxC7kXnZ6i/RzTUL8ZCeKQ+2Fecggh5DCuiJnhLe88MRyahZCBpGh66QGDJ3NrBhmoh9bEUCIztsCp5ddqsFQ</vt:lpwstr>
  </property>
  <property fmtid="{D5CDD505-2E9C-101B-9397-08002B2CF9AE}" pid="10" name="x1ye=104">
    <vt:lpwstr>/zoWFKLMGKgIUG8JxAHEK7kgt0nyC38SsaaQbzSSaJDy+oxYxFLAg8isELGoHq/6ohYQv9IJ161Qdk71btrd6JEuLaffjulXKywST6gzsMVMvrH3hi+tiPgs4cj5ONLBogphIvtHR1+IJmDiS2nLEqvw1JhvY5CSjY5j9+qF3+iDWYZQDAwle6Q2G53tN9bDDlpAQGnJd363DYd4uCmUNLR9H9dVP72ekWgy+lHOq2DNtZ+uUBPWBTz01Rpl0Mk</vt:lpwstr>
  </property>
  <property fmtid="{D5CDD505-2E9C-101B-9397-08002B2CF9AE}" pid="11" name="x1ye=105">
    <vt:lpwstr>CA+d1CMc2x7+i6MSecQ7V9TF0LFRItZ1FaML7hOn2Y6iCbXIsWOpRkCeSEdb5eCPgsl4a4iO3+DfRN8qkv54WrhK17nqpEWTdNtZa4Y/UMX4ejmlXuDG44EfNQB4O0FdEfhv0921wZGNnlGIfMzwFolrn5HtNF2awBnwS6NfhsMWby2GlIK4D8FmcGtZuQG3ZBtH5Pxuh0qM6cgisT2Ap0fBirPL3gSH//4cDKRqdsU4EoAY3tKAVY/PNv5lrHl</vt:lpwstr>
  </property>
  <property fmtid="{D5CDD505-2E9C-101B-9397-08002B2CF9AE}" pid="12" name="x1ye=106">
    <vt:lpwstr>gsnoL6iJFJvu9R7ar66fgQ8RGX0swfY3wnItXS+p2VAnPeaBz8nM9e4WtXrie9V1KdjW7rKrog1SU+hIuZ6Dk8CSyLQ3XuutcoH0M60ThZ/oZsUNRPrqxBqH506n/fZY9F4ZL+3ueLft/YCA6kggvuH8d6VxDcfFddTqKPpymGJF0UbO4x+Jk2VhyAAyoAo5R8aP+Vx1NOI/D1BhaqjDrCPD4bt9GnbOO2SBo6oPkcAYdG8IjIj4qikFZCLArEA</vt:lpwstr>
  </property>
  <property fmtid="{D5CDD505-2E9C-101B-9397-08002B2CF9AE}" pid="13" name="x1ye=107">
    <vt:lpwstr>6hXkGXNo0PJvSJ6EgGgAYuUDp6ShFVBEV+wKNQV1nRTtdTUOjjnqV//zG0Xv4sCwvhVacIjPb8x1CZuG07uh6+q9jQ8oQ9vvZyoMgcynYqBJrp+mWToN+pnuQ8N8lMshCx806E3pa5Or+vUGu166aPrFZfuXhlDbZKRL3CZqzf/PZp1XMrXPb9Rga2F0F6CcBPwri6q2/PyKbd74uspZkQHRHCSrJB5vHIFheOjlPrWoZCWSiMUh1FcQeBWlNFE</vt:lpwstr>
  </property>
  <property fmtid="{D5CDD505-2E9C-101B-9397-08002B2CF9AE}" pid="14" name="x1ye=108">
    <vt:lpwstr>wPpu/pTm1PfRBQP8Q6JhwPZK04jO8jRWM1dH5+oSbBDstfmu31xyR6spvO/0FFJYxq0zLWqYavL95yC3UoTFtgMkKstb8pTloZS4jQkYAJx4HCN+j1buo4Rh13fhS5XnhqLv1wtzaGFzI5KXiP30MymT3cEiUbP4NiPIHi1yhKVHaCh6wxsm7fWNss9cmjskBShyyVQX+KFYKbJ8rhHWfzm0eWV0yZpjEw1d0GD49EMGPQiE6lYD5VRri6PIkWf</vt:lpwstr>
  </property>
  <property fmtid="{D5CDD505-2E9C-101B-9397-08002B2CF9AE}" pid="15" name="x1ye=109">
    <vt:lpwstr>kugjuOfSHSR+wjlNuUBQ1i1BWXF8yEFomOcPQtVLt6sXR4TkgKp63+5K2co0zBvgOft0aAlcsACMgzFIrsoucckDsIp5kOUSIEq6Pfg1+GHVfNKrO0JrHrjZqsC4ayoy0YYcDEGKA4ZX7SFMKhMZrdWKLqP7dIFNy0RKwyf5F9Tz1F+iTPseNn/4ZxwXusmxgMHkZyuqDhb74E24kSW4vhAOuKl2rvFdMIj33Fi65FLGd6aMDOb7/h0PY01PJlQ</vt:lpwstr>
  </property>
  <property fmtid="{D5CDD505-2E9C-101B-9397-08002B2CF9AE}" pid="16" name="x1ye=11">
    <vt:lpwstr>A6VF/P01dHzSom6fB/rltZAoxzH/zuPbjg5fQBl+j12Zh7p88h/A7OwoFOncKBwGy0OnIneE4SuIRMFMzFH0V/64lPqLAcGTcLv27GBVrbNMX4goxL79vNOAWsnYLjdhnN8p1TJ90jLepvnW77BlpoHiMBFyt5kuDJl/Q9N1Bn4imF5fiHSgd6yEoiCroY6CXF+GM4frU5kR50ci9N7syyj22fCZuVLo+XlpgLWl1SIIWU57av+eu9PDWsaxhMJ</vt:lpwstr>
  </property>
  <property fmtid="{D5CDD505-2E9C-101B-9397-08002B2CF9AE}" pid="17" name="x1ye=110">
    <vt:lpwstr>oX46tWorKYDI/Fa+gcXL1E1f42WvpxwV5kAuO3HL9Uzq2xWDZboK4ooUzMmOX1q8fJCV6BPPygVt4F2YkaWlOyUjcpvXngzhnjBkCz6Ndh/V6mwA3fMug9hkfWAOuo3Oo/uZ+nGbbvOXHhd7ZL6ukkEydxktqozJcg3VnXSJR5oYJrhOlGHfPN6oJslPlCJLsQnMFkK2rPshABTdNCgyHwU0V7JD82KyvY0TBuEidVGeQy6L5OmJDqotz2D/4bf</vt:lpwstr>
  </property>
  <property fmtid="{D5CDD505-2E9C-101B-9397-08002B2CF9AE}" pid="18" name="x1ye=111">
    <vt:lpwstr>V7FtbSzhwKTfSJDixx+rUYeeGtSIvAQapdnJasPuzxCj7niT1US1q9UYUtY0pKphMl4TCbxWkpGB9P5xIIzDbLkWD1TKRZreohxuHeu1AcNIDA2X2ToswvIBGZycTcZdqLtTtfVgP+kXEg+AC72cQSsuz8O8AcukUasQyNR4f17LN+kRfdSZySx98cQ9JU5rsXcApX1TTMRK37l5j6U8DEE2f2+y6JO1lLC+z1wGYO7V21xwK4K09iXl+zXAZEY</vt:lpwstr>
  </property>
  <property fmtid="{D5CDD505-2E9C-101B-9397-08002B2CF9AE}" pid="19" name="x1ye=112">
    <vt:lpwstr>ipji/7ZlktemzMfazPTsu4CNGEX/4mlUxNrWUBpwAqktVY/7nV/dqbuv/fHZJQsR7EgKtASB5p/ekb7TDOM3b78snfza+Ff5zEcJhrcOy9t/XmZzlrhKFGFiBotFbx1riyB+mC+w+pJHDib/wV8YJMxfcfuRMB7fu1V/WShVJViaEBhzG8UUImnG4Sfp4OhNOUBOEbtsBN8Mp0jeYds1Wo21kIUOdUwdcJQKGJiLYhcFiUNmDaLj2lrbrU2Z1gm</vt:lpwstr>
  </property>
  <property fmtid="{D5CDD505-2E9C-101B-9397-08002B2CF9AE}" pid="20" name="x1ye=113">
    <vt:lpwstr>GKj2WrRquQ5fsBkb9EGDEBfoH+MImZAZ+jU+N/hNIJ3AyXvJmF3Rjwz3E36J/LK+7U1BYjMaPWd/MlYP1sKg7NFCTGi7OzaF+jIgPAl8VhTCio5h4ju/UFSFAwdA+wIH18pM5wUwiRx7GNmPCnUViYDc/iBWcUVGVz59hzRAd/az6kDsQY3J9JeHXJudR/3Lvp38CeFsO0mx69nScFeY/2Dg8epBSti3sX+WHntth1vLbBlxT/S66eTLWl3C5UL</vt:lpwstr>
  </property>
  <property fmtid="{D5CDD505-2E9C-101B-9397-08002B2CF9AE}" pid="21" name="x1ye=114">
    <vt:lpwstr>jrs/Ck7Bvw19pZGEI6jF3vAZs5FBrOoPXNkg1ly2l6qQqfy2UNMq58aPnA6DYpkbdRNIhjxhXwJO2Z2TunPit3TJdhtXq6kp/F9kP3upBdqH5y94Uvrt6x/akVk04/MfwDar+v+f/ToZeYc2Y3vWeqr3X0mYrdmdfAzdnt419DnUw+nqxBrqXfTAQHENPV0r/3VlceMzFEIuAbPU/8sO2vq0qaMKvEi/+aAFOBdyhnSBIUS97+dPTmA96JkSy6R</vt:lpwstr>
  </property>
  <property fmtid="{D5CDD505-2E9C-101B-9397-08002B2CF9AE}" pid="22" name="x1ye=115">
    <vt:lpwstr>p4nuZ/x+4URFkcDgJEB0hR18zaFdvlFnJDX4Kk9Kqr8JjUdds2QI7bQfJtesZWeigf2b/jliU71QMalGszXkqIqe7iwbyJIEZl5MLw/HLeYHFXPsPTLtKMKk8M5VVk8f0S1x/gWiBQzwRU8IWeaPUxUZxcqMwk9fPr1gS/Rlb8nkif/m+rVaCpAm6T4zoY+Ykhi7/WDn1RQS/x31QAySB8pI27INB/C+3VsnhDdXt4i2/Ur68KtLQpduGsH8RuJ</vt:lpwstr>
  </property>
  <property fmtid="{D5CDD505-2E9C-101B-9397-08002B2CF9AE}" pid="23" name="x1ye=116">
    <vt:lpwstr>Z9gDvTe+QdEA93zyHhHo8T3jeVpaiiqZ9ylqeNnZK2sqjGwIM1xHzfe8f/NeillYym8KNZTsCd/9gMAsyf3l81AXpVhHmvvsCDw9V+gibDKwLTef82MtyyhjCnMYi/OZ83XKSMXsSwydVsuapJvmhTCFn3Ev7uZZEX1GS6oyA3LZ7lAClpziTqfNUzDefT3kr1rgAkebYq4bncn9elNiZmQlq0NpIo1N2uSQGjVtoku133ytDxxGsODX2OX/w0r</vt:lpwstr>
  </property>
  <property fmtid="{D5CDD505-2E9C-101B-9397-08002B2CF9AE}" pid="24" name="x1ye=117">
    <vt:lpwstr>IkcGlPev87OKO6JEev23yAiYyNWBnb13nvQNV+VcQXYttWUpHQyLafKLzwLlhGXXwQBqb7+Dn8OpgQ7gRvDmxxAG5+jfVgrq9rSi0KZeY5wl5Mq0W5g+HSrjoT1FAgAyNwtnCyVA/fHadi+vMEHLcap8XMQ9pZtLD2SyHCKiE7lFTrFKA4X43fVJKFXuBTkNtC7j/CNuE0QEocVTGIknM/IHDuPELBqLNMtN+DhG8qpMW58YagNSzfxUqTMpUJq</vt:lpwstr>
  </property>
  <property fmtid="{D5CDD505-2E9C-101B-9397-08002B2CF9AE}" pid="25" name="x1ye=118">
    <vt:lpwstr>RnTAUaYs22euA7c0GK0aKi6Jgi10GjRPDH1w+HKU9N3CE3bF0hbVolbCe/SSiag7AdIIe9yFnyxuoRPiDsHRksPbDD/0pLzhQhGsiR/uQmfB3oAhUYCdzbOX2MEmxcMRmxpVg59VNgvSBv/aiIZIz5/U21V15EyMtwOFULG3OVULXcGDW/zUnpztnjlIw1dbFCzU8vfTn6sv/faZL6/y9G+S/YgLikiMhcPnRVqDLF2wwZc0L4vo+Kcy4cHhtLf</vt:lpwstr>
  </property>
  <property fmtid="{D5CDD505-2E9C-101B-9397-08002B2CF9AE}" pid="26" name="x1ye=119">
    <vt:lpwstr>8eaJYFcf1naLpIIhhE/HYFQv8JCpLI5sTWpc0gMuWOT7zAM7Jmk3kSTWJAX9RZCZQsKpRMIgn94ko7VyfnNQZPHOdmlOuTNvSgtN0zZtjfKxwu5/82u0XTSfEZANX6WPNtej9p6cK9+NO0MYKe5eRhXVO/Zqq+dA2Dk+rZm2PtzVogHeHmLr3MVjBP2XEESQZNInvXc7wnIGzTrl7uv1Zw9GD2kyZ66H8QkNL/CPypAdpKvkBswrufqVTr28Yiy</vt:lpwstr>
  </property>
  <property fmtid="{D5CDD505-2E9C-101B-9397-08002B2CF9AE}" pid="27" name="x1ye=12">
    <vt:lpwstr>M5BfUwac+gxAFU5qgR4nzXC62pjRb1FiATKlWhlPazjpL0bsaETDn3n7SR0dZ2+PethJYR8s4h9/yI5eehdDjTn9bdRGcEoxd+yXL83JUmP9E48/dp6Qsrj5iw87/+81+7qPUybZneyDWK9weuKXPQTutgt7tzEcbzCjWi2yG7jChaMJOHh1/IrflK3PVEubD9QZQ6MDbs5Mz+C3PD+2b1A5NUJiABIQHjxvmEtV07gSurVarcPd+tqXlUHmaGj</vt:lpwstr>
  </property>
  <property fmtid="{D5CDD505-2E9C-101B-9397-08002B2CF9AE}" pid="28" name="x1ye=120">
    <vt:lpwstr>N9w5MaXojLUTMrixZKYLZxVIYt+SDWTE3jj78+LvJf8+uOeVN2Tt8dbQIlDeqHcqKS0ag/VJ7iCLRociji//uXA0Y2Fg119qEJDuGxOfF3cZvoXkpdTU3d5ikJFH0u7KKHmz52JQhv8+4oHKUg6LO39X9BAVRvjqPDQIz/xQIJnM+dg6dzZPxA5SYzAAt2w9b8nxOWK6qBld76xdQDDOwWoKbvxZ1xovWBlSrUhSZDdwBp74WfP7wdll+YoJUj9</vt:lpwstr>
  </property>
  <property fmtid="{D5CDD505-2E9C-101B-9397-08002B2CF9AE}" pid="29" name="x1ye=121">
    <vt:lpwstr>FKAuUODnFx3PCbvdDg5scof7Ue/pLuqcw6V3oETfsK93kfiwjlslryknwCME+dOOPVmgIktrvHKlepKAdiGWS5Gs5f3pvY1UNCnr4b8b1qetLA8FdS3dbo2VuHt2U1jlbLTbnvgSumZzxzCBlq2UNQJLDQzP8nw5yV9WYpPUzy+UnaklWklggdjBW0ggwYtyQmEF9RHzI18b/D9zgNogmWelQaV9zTh5QC3/m5di6GkzFFWUnoAgHzezUFcBuFH</vt:lpwstr>
  </property>
  <property fmtid="{D5CDD505-2E9C-101B-9397-08002B2CF9AE}" pid="30" name="x1ye=122">
    <vt:lpwstr>9iB5su8VIHmn9ejeWxBlne6ScFtSZ+bBGbef9YXKJcIROEna/ZQLo9ii/hTB9BDHtGudFiN8OKdm39Eza5ij/PN68QUJy/NAX/jLhFquVJX7iGCl5JA99XzsGF09V455xGIVsHi414JbEPfK4fxLIvCTkpE/f9rVplqjjA96ywN/rK734JrgxSR2s3IfX9/4M7uFFpKMOl2JTqhP2sB3iLOfc7B4M//Iodbv3mDjjS8PZjfg3nst6GS2ouK6MTO</vt:lpwstr>
  </property>
  <property fmtid="{D5CDD505-2E9C-101B-9397-08002B2CF9AE}" pid="31" name="x1ye=123">
    <vt:lpwstr>+8Zib4GkoAJADFcjuzz5cSzw/QFUXK7A4b6j+ZwIySYnVH9IBMvR9w7RJ9QwThwBl4xQZDQwwd/3/MyLdy2urlT/EI2qNTPUaVkXzrYl3kV+0YsAeM0N8XUeAObleYmdzUnMbuh1vbUPyDHet6uVmDXaTJy6f2ni+ZP9d2/EYXF3gQkV3Ac4KECfJvoGsIoFWHL7SoTT3H/f++8Xid8Pe0YTrAORRwFux/R6duN9hI1FD+GUc+VDKPCR3iePkU3</vt:lpwstr>
  </property>
  <property fmtid="{D5CDD505-2E9C-101B-9397-08002B2CF9AE}" pid="32" name="x1ye=124">
    <vt:lpwstr>2tK0RR1GbCXk9NM0qWKPNLBdAy99/H6ogPv3DV1v6HWFvlJ3/j4367LjbS5+DqOJUHPLKw5HY2LLlemlaEAml9fIbT3cygitHzu9t02YFCLyY/dMCM+hhhzlZYRXD2ennAg9P/VQvg6Vca4AjBdKmEvjhW01ei9ehIeFoVB7YQd5ztg4nzrbJi8oJ3uh/U5YV7N+rHSWZUxrCG27g5IeTUa4JUOtsYKvJZ1NazfoMeTTcbYoa4atakuoUFDjDHP</vt:lpwstr>
  </property>
  <property fmtid="{D5CDD505-2E9C-101B-9397-08002B2CF9AE}" pid="33" name="x1ye=125">
    <vt:lpwstr>ayconOeLi3G0v24lqrlNVopWG90vdqJr+24lR+VyNmFHQZPqbhc8l+IDR0ZVqk9lFeTjhr2jNqnOoQ0TSK2gpdkTXcCDz+7yKJNHpcVnenUTZYT4XU2Q6QHm72+CJRv76tkyJGRqxR5nGrr122jwccdnKbE8cKKOvReIioNWrsb9M4Z5IJ2PpI09VjqwM0AJ2+2VIpkNifKTJrAfkav8VmeGP/a+VZW5KNwApGVISdds5aPE706aw1nClze2nKa</vt:lpwstr>
  </property>
  <property fmtid="{D5CDD505-2E9C-101B-9397-08002B2CF9AE}" pid="34" name="x1ye=126">
    <vt:lpwstr>vcm1qvTvmxtCj21atSopsydPMDu9X1ZVu2EEDHaJp6M+mClpHxwKYoztcP8XgIokUVtGMT6wJxzO6UDf3yPZfOc3turkKrlvw/KQX96YJYhXDeJeHJxET165flHsHZXIsYr17oln7j5g9rj6Umgznx9H7ejxbZza/ydq88zeQyk6yjDOJ51RoVqO83OEcfU4DhjS/d2qgMAQj7E0n3C9I0VjVeE2+C7DydueGSDOGsnz4iyKfa51QnlHXT4ThXv</vt:lpwstr>
  </property>
  <property fmtid="{D5CDD505-2E9C-101B-9397-08002B2CF9AE}" pid="35" name="x1ye=127">
    <vt:lpwstr>Qw+pAYSBsRTKNgrHIH4Vja1hM2/rvM5/Jd7atoo3/FxvnaF/wwpHYD4PtJx45frmEd+OHAu2xI6UH63hFU8O4bski2FCtyN2Xxu4u3s9PZxwrPGtngvElbY6ZzR32FexB4yTGFibjEs6MAhkvW/3XfZ1lbCOhtrOA+NHiiNU1IKrjIKg2c3j3/CWYDJP3jVhXOqPeuwH+cz8ipMFU59Uq9PulZV97Wn9Oxy0G1oh7ZQPa2fhHLTo7jw9KvAd6f5</vt:lpwstr>
  </property>
  <property fmtid="{D5CDD505-2E9C-101B-9397-08002B2CF9AE}" pid="36" name="x1ye=128">
    <vt:lpwstr>jjA9dGdNe7glk7trZUJNA+OH/eOGA03SKmqmNIGbr5jqlXwFAZ/f05BUNnnmPlYKm+9qwMUGyBZmSztmDQ+oi0W4MoHKP0nRcd8iXVjgLTUCHjCeaHUDbCVP5o4wd8+NoArHca2OG00Isg9xJRVu/l78JwyglVbgVvGVnjsMIbcx39XkcpP5TsNZAn/5QwTNehHZqFcfqiBt50N2yMwGLiEPh/q5f5rEOmrC5bo2I8K3nEUooGk1+uBnthie01M</vt:lpwstr>
  </property>
  <property fmtid="{D5CDD505-2E9C-101B-9397-08002B2CF9AE}" pid="37" name="x1ye=129">
    <vt:lpwstr>0UQM3aZvmpCrCWVxJLsSLXJvr5UON2P0CQTiflTVES8mG2La83y5seMakcs5n/Xq0EftVGoGuAB9mUGd+PrQkW/I3MA6vfpMDVkKw2hVgOnKEoEFnjAZeZoOAUuSEFb5fZH2ZhZV9FpEGA2TfUAsR+mrDrVEMGVQWKiNID1vC+r0notB/fn5aDdSiixZY/Brd2NqPs7+MKZqRbX9qp1kb9J6Xmi7TyjrPArp/8G+1+ALec6X5Se4Hh+zTMewAPa</vt:lpwstr>
  </property>
  <property fmtid="{D5CDD505-2E9C-101B-9397-08002B2CF9AE}" pid="38" name="x1ye=13">
    <vt:lpwstr>1ywRya/vVolsJAJ6jUo9ZgsPwJQ/11DdPeTCObgLVd2OQZTI90SaNITV2Q1n0c07/7AUm32CNeVGffYvV2ai11Qu8MHiNMIcBmmvpbxkuMxql9L9zp8IA4jNYW8Lsq6qY/Cuie4Rg6sbaoOEuQmBiNMNgP1/1P/93evvDrVpv1Tj2W/qipSID73jud1/xUGzbjxZAuxX8S5/UNcF8zwdajG4nwpusb3prpJqHPn/whwcbuX3TvJgjmX+AxdfzAX</vt:lpwstr>
  </property>
  <property fmtid="{D5CDD505-2E9C-101B-9397-08002B2CF9AE}" pid="39" name="x1ye=130">
    <vt:lpwstr>EA+zqnrXRb9Xu9pVNNqrZs635nqUEqNUMkvHCRJOdLDzrsBs2o2Z5O7qVtt2zHvxmFgdJP5Kf7Fh1WpK9BFN/J5+4ufbXs8HnwmvJi574fyP+tpMGSJwnjzl1L3tOzqz3oTXFivkKeRLh068iKsTJXyCMJx+V3G+KrGpNx+4D5Wlak6ZJh3I071F1NPttlSctoG2i7//95vpHwEvaYeak/jzAwWEQKg8hB+yd7WwLsgHdy8b43Uy/4XgaD4Kk3v</vt:lpwstr>
  </property>
  <property fmtid="{D5CDD505-2E9C-101B-9397-08002B2CF9AE}" pid="40" name="x1ye=131">
    <vt:lpwstr>2V+aHPkCCLkIp7/8ZXEv6V31JKZtR+M6EPB378boCU51gxQF8F1/vUi5LkGdHUvS48UXWOv9AlWdajhIqgGsU7rHD1Sbe6hN6KstKcWW2CCixhd9EoXZ+1LZrqPDz03vGlzNmP9LrE8Yrj9+mQrDN3+q6K0tPmi1wx6rO6fEwZB/x20k//2XocbDm+1nKzaH+PEmIf07ZrkGVMlYr923xJag2qZbQxIXoUnXHupJcf3qaLjvkoBZCkxYaMx/jzO</vt:lpwstr>
  </property>
  <property fmtid="{D5CDD505-2E9C-101B-9397-08002B2CF9AE}" pid="41" name="x1ye=132">
    <vt:lpwstr>wzSpR9rLD9bRJWvvq8RL8JIK3/UzIGkqkUO7G+yfArgQiDaCzD3p80dSESRuM/z8AHj+vCPxAqoOlGeejSrjd/bnGLlTr0xcX9UYNSQbzTby+xVstaBLK0gKw8SqDPXVnctgzIx0hE6a9SBPrxc94jrE+dAv5aohj0dOfjiRRVFsDQAQbaCy4+mA0nBzbVxdvTQeeDEjoOq5EpKzj59vIJRoGgF6Wb1JMWobcq1WwK6gJM6yffP/80mlpI/PJhM</vt:lpwstr>
  </property>
  <property fmtid="{D5CDD505-2E9C-101B-9397-08002B2CF9AE}" pid="42" name="x1ye=133">
    <vt:lpwstr>1sk6/V0Dx9Yl5Et7xDTJfqHTLOaaGfaC+6Mu97tpb1Pdz7m+uZfcUTuRNfUnUPaQU52cIonumXIwzJLoP3nm3p5bkmTosrI08XsJJUUc8CWXQEHg5uRY/mqEeaDwOAeyBKNCk9vmUFxcTfm75j3+uSYjEqTxThPXln7JqJxCdEkZ4DjO/AJCKK9i7NwFrUhNLvpEE7/flr/xtPkbGJOH685xEv87L6n5WMrEfm/iWt5LHY80TTvrpPodgaKpKJZ</vt:lpwstr>
  </property>
  <property fmtid="{D5CDD505-2E9C-101B-9397-08002B2CF9AE}" pid="43" name="x1ye=134">
    <vt:lpwstr>nqMuK8VBz22s7dl+cNM0YcZn8VnbeiqzAQRD+Igmxw8QpyzpkOmZxNMvD1j9uqUaPZOadZSRXCcotqrCNzcRpvLq4y9Fvp1qWr/cDeO3PfE865LJrQcqCPsv0uiWk2dgM9SwmB8Ns5q2al3lD8OwFjvCCfTYB09jVd49mKbvfS52Qiq0m82kf3EA/PQk+qvh5HDbM5fW0TcW/4KcTDKHtVtRtxerU7v6OYE46PIP+ttu+q/asexhW79kYnaPSMx</vt:lpwstr>
  </property>
  <property fmtid="{D5CDD505-2E9C-101B-9397-08002B2CF9AE}" pid="44" name="x1ye=135">
    <vt:lpwstr>JQlsbv3lmcwkaCAIYlmpTVUt/JHal4fedyW8pNgCO1t4lVz0NXuiN/BKqSHUSGn1DE3rmNLbgz64QRmaqxKk16E6MBZJHlIqsItQyr9FnYGNW1jrjLKS7x0HzA7vs6Y2E91Kt06YVHjbKl4m9EGc2RAjyKpjMRVzTtf9AuhetJa0G5e9+6WsMswsoHXdzRryW17oo+rumFzmzI1Sf2VkP5uVZfdB1mjZfAHxxtkbp03Fmvdhl/BfWepADIVlxPI</vt:lpwstr>
  </property>
  <property fmtid="{D5CDD505-2E9C-101B-9397-08002B2CF9AE}" pid="45" name="x1ye=136">
    <vt:lpwstr>wJYuyG0CjtRfmmGux03A+7B9EiNFIvHTJ6/4G0R2c45o+pN42zi2mIT7OsEiu5rVctMjCz9VesKqNdFAA2dxYm3V49LMHFc2ZBuquV9LDwvNej4wzPVvIDqBl37BobZXD19Y98DR48j+IV3eUjXL5y28Y+waJdU3uPZHHBInKyZQPQWkgZEku2CvC0sGKI2b+TomjQ36zu6Bago1/Xo7eDFYGKJnvq78SDEQfLqJOjXEvtv2qfeOT+jwyJRHirY</vt:lpwstr>
  </property>
  <property fmtid="{D5CDD505-2E9C-101B-9397-08002B2CF9AE}" pid="46" name="x1ye=137">
    <vt:lpwstr>UrUm4DvHCIzAWcaQei0oMd5nXXTLBeN8DQi17YsfmTzmu86XG32Kiw5WZE+g48LI69fSuokrCkVZ+yTe7ZbJeA+Poq1dc8McHQi/xthj0t85ssXiUfmni8P7wTbQzgv9xjkocwhd0oZCKC4qJUu3KiidRmsjvsllX3CARjB10hRrB1tX4vD+o4EUibkdh/fuFBT9daNCMjSZ1cOGu8XHogdvDzO5iwM7+sEz8TqWT7NpU2E6wn4xRyoYCHb+88r</vt:lpwstr>
  </property>
  <property fmtid="{D5CDD505-2E9C-101B-9397-08002B2CF9AE}" pid="47" name="x1ye=138">
    <vt:lpwstr>pdpXD8EYgw6cjoxB3zWlSkvIQmdVxUXHItqhpv1aOnkQ0JDXzyjM0l7KPMbT7zDn57MYx9KrcaivLWihW9lOVVA8b/Xm6vrJtNpvfwSExL8psz7xSOfXiLeM4h2hFWBV1nShmIofb6G66TbUNp1UGQZBXai+tk7a3IDjGHcU/UaDxJB4kie/5O4xqk+sFZDGVEjt6NXhpRCLf/nFav/BdfzG4T9+Lo/ob9tCvbNbHvauKIARkTWXZosl/XkF2YW</vt:lpwstr>
  </property>
  <property fmtid="{D5CDD505-2E9C-101B-9397-08002B2CF9AE}" pid="48" name="x1ye=139">
    <vt:lpwstr>0KEVfEbrUokPT5xaCT9EMU4BGFh5O3cf2kbXyKfNgMi0LVQcvEbikM8j8fBr1iNBQQBGS8RGScrUkfo7KemDETho0N2SiHYXkXlG9xSzVVV+gEj0ayaK3NT3un1+isBe6wvPkjmoCCzt0skQ+S+stuva8duv9MNyM3lZeAapoifUJe2u2nLCJ9+Fx7a8teMBeHhZWa3oftDLvcZONNkQ7+AvY1u4rYDZ87pplgmoPQvIvnnlOtDvE9BbUedHiX6</vt:lpwstr>
  </property>
  <property fmtid="{D5CDD505-2E9C-101B-9397-08002B2CF9AE}" pid="49" name="x1ye=14">
    <vt:lpwstr>4Qcy7f8ppoQxyXFDJu9fLV6ZctGehtgyzs6dz39J8UqRUwPPmFTHQ7TqjNMOwfh1pVMAnZyTdciQm3aaT5Lnty5ZtbxNayO83InmX8e3UtKb4NvuMj0FO/rWolWCKd1JIBX3dINXpfDgeYUwVCN8EJVGrrLTbN9tLiZ7f1cJY8EzYVl+erqEzrRJLfzp7RwZ2NpJYQbqngRm03fcxOSF6cXg6fh3Ag3NXh/Dq/mj+VmFlISLY8BjBf7wuQMNwOQ</vt:lpwstr>
  </property>
  <property fmtid="{D5CDD505-2E9C-101B-9397-08002B2CF9AE}" pid="50" name="x1ye=140">
    <vt:lpwstr>5cLdO2IaW9zb1WqgbNw7rTpU3vsArNgUlc9kgeLlOvEc/qgXlNMNDnOA0BxPqWBUe/+O28h5pZMTYycgpi9Nmx2mk1XUhY2Ci8SnlmQ8jXBpNHnqg1k43156SKfuw1mda8A9S0iox6jpZiFZ6EdKSXzwb5+Gk+MmmCZby8ZaGKH73k0KscuP9yCsEcjkoFITL/QKPuM3wjBWkCHsWFco8/PtfOV0n+oYgsUTSAzONmwp5dNie1hIEfH13hW5PrR</vt:lpwstr>
  </property>
  <property fmtid="{D5CDD505-2E9C-101B-9397-08002B2CF9AE}" pid="51" name="x1ye=141">
    <vt:lpwstr>zmZsibp58PtxLpJKw8u7lsXdWTsmCjx/crjZw6o2lEIFaAEmI7FXFdNW1v/kp1XofoU7HZGLXAuO599+//woZCWg4iwAA</vt:lpwstr>
  </property>
  <property fmtid="{D5CDD505-2E9C-101B-9397-08002B2CF9AE}" pid="52" name="x1ye=15">
    <vt:lpwstr>3UlfNGMSAim4jd8Vwok2Hk8uBBd1XkIEXdDte0gfK0p+v6aLHHtIJioTiv8WwkjDC48lSLfX8yQp8qyLUvrbI+cxRGS4Te92tA7AN62uOT+N0DxvfcZwMMKfd2WQZ2B3XT1wu+6BMjbn5tT+QnhnrBNctI6wC0tvpIs0qO4lsNcz3dIOeJKAOFE+B71imZJzl4ni4rFH96l6ISq/gcIpMcteXn62IfQtT4/+biq6EX5nP+0doRnlJPgDCFnm8tO</vt:lpwstr>
  </property>
  <property fmtid="{D5CDD505-2E9C-101B-9397-08002B2CF9AE}" pid="53" name="x1ye=16">
    <vt:lpwstr>hbrArl/AB/XdmUrZJEv+KzOO375lPKa6vZpqNH9gv2fK3wpFd4/aXUu/MG5ne/zocFBr3YjArd/v5rpEL99sfC9FeDTpvWqTF3AoElfGH90qlFbH7t8pnH8Lq/+O/TrZwQ0SGmFBuBfky5oKgHp/kqnhKmFSfzwHa340/DETY56r7h/yn1W3gGWrmVIJcBTbqlgbp0m6kdATe/ok1wRo1V+sKBp0265OxrBfDGk0gmeWEDHkLuHo1PMeqfxXZpe</vt:lpwstr>
  </property>
  <property fmtid="{D5CDD505-2E9C-101B-9397-08002B2CF9AE}" pid="54" name="x1ye=17">
    <vt:lpwstr>Fh5rw8eDzE6RfqWdjDzUlo/KQT8SfNNl9sxqEylSBAalsqMZsflcZtg+ZfidtuSecSUqrd/ylhCXrqdcfbNP8zFJUjmIdj1f8q9mTztw4i/6S6V3WsgPWPLH7V8yCmx/wPtCR7Xeo9Z97SECxtMk0QCLkRgv3l3M7XdXZbI36NoNNoRg1HrZ2Ce5wkhT75F+Rn/StNANlDvwgwI/fN/PF/byLmXHio6Yt5qwz2tjKSlYDyJyGyMJkQaQxhVdYI6</vt:lpwstr>
  </property>
  <property fmtid="{D5CDD505-2E9C-101B-9397-08002B2CF9AE}" pid="55" name="x1ye=18">
    <vt:lpwstr>YXHsBGpvnw0SS07HdFQ1wwdAUruOilv78uu61IPUsxRzk+o7YsywyJB7HGFUewUb/e/7BvOPI/lBPmyQ7WTGKijcnk/e+GL1tdVQCAZBttoRAMC28RCHWyqzh3/+6/bzD/fiQqkgJUL+hf/y0LLNg+1lh08xvYZecNaCaT5NretrzM6fQhHXJqd5h5QdrCqfWj8Hrqv61E1vmqM7ktdYHVsxz6kXFLzlYlSX1De+LScTFVFS6ob+uf4ZRwAsGZu</vt:lpwstr>
  </property>
  <property fmtid="{D5CDD505-2E9C-101B-9397-08002B2CF9AE}" pid="56" name="x1ye=19">
    <vt:lpwstr>dDkRDiHuxZlLy+yGYPqdnjIFZO/JEi66yHiFt6Tu5sNUJGcw2lsbaToY2Tv4UGVDmyESkl360KeISs+KtlBpoSbj+DiaekFzr8AOFdrYOgQAIrq73Z4LKG+d0Up3VBnEa9hM7cnmUYT7wPNXtlvocfMgMxl/aqcS+niIeqwapfAhQ34EB/EE5agfwqo1Pwp91C0Y6VSv66+Gmfz2npKSebuubOe7cTGzGRKnYvd9GLsRKuFBvuPTav4TmTDrUq8</vt:lpwstr>
  </property>
  <property fmtid="{D5CDD505-2E9C-101B-9397-08002B2CF9AE}" pid="57" name="x1ye=2">
    <vt:lpwstr>F110dfjbiN/dTc73DqlVAm3OlZKROltPu+JhFD/vP5zPO1bN8ZusdiWG9YeAhh/w/GViENaD8jUo82lpy0jtO/LTNa6j8WrPjX+qNdbmXl1neU0p3uRB7rw1V+TlVSg6v/mosddxdXeCqAMrEgxD0mcy3sbX0OxNtva1++LueyQ7rrWcsjMqy/lDZSciGARTjGrzCN/zwJWSJfzfDbzqDkJ8z4HeuZBmYHeLFitlksNHPtSI40mCHqd1/P/QWMF</vt:lpwstr>
  </property>
  <property fmtid="{D5CDD505-2E9C-101B-9397-08002B2CF9AE}" pid="58" name="x1ye=20">
    <vt:lpwstr>O0HVn+TibCbOd25Scu82Obwc51IloX8XyJCBrlYCLxGEDPwMbh4xYHtNqhnjZeNmQYUKostXf8+q7ij89FnP7ojZrqgWKB1WddRRDWqT7N2Z6vJjcQnM6jYu5CcwxGUVuYMn5y+R8GNrbQ7NVQFG77hcP85/zYhhECMXE4hHvZroNnQ5qS1QV/8bHUL4peE7O991yPB8yR7KlNDwTBewOvbo71VISgYNcJ9ipQ6N6efgKa4TATntpA36czyk4Ph</vt:lpwstr>
  </property>
  <property fmtid="{D5CDD505-2E9C-101B-9397-08002B2CF9AE}" pid="59" name="x1ye=21">
    <vt:lpwstr>axAtuUCrqFJkQ1C7XG9z0f47w5D8BY/NcDUMrXKHZcn6M6jlk7omr7Ls7Zc+m6F9dZczQ6gdyTa014+lnVIwhjctZ9REUfZ2rWtkBCSRFyX068qvCweDQX3IM3fPXy9rt8PbgAsHiLHlHKDubNEjx5HOIcWwj1HEJxPTakbp+VWNlt6hCSgDw1ifRlfAnbX5OIn6izZf3B4oltx7KVe2F5s4UNV2jgUlxP6tlbMCQRYEd0H/UPX8A1h5dNK10bF</vt:lpwstr>
  </property>
  <property fmtid="{D5CDD505-2E9C-101B-9397-08002B2CF9AE}" pid="60" name="x1ye=22">
    <vt:lpwstr>Zt610Jphus4j6M4fcEQ10OBhhNGv4uyaJUJt/3qYQhWRfnzhRTeOfWdyKi6c3ok7mrdNFsuENynas29tjffnHoT4O62wSZB8BM5AiX0GqOL1LFRnOL/OuKHtLetUGUFGOsJRkzlea/V03qazXFvKY+5fvzn84YCFsPpwMFoJEgv36n6Ndlj0fjfmWvZClFbZSyBAv5PEjzt2Vwjoy6B/6xVSWTQJGFMUKq1U8q7QHwAdSVLSjvuYdvyNM8iE/Sf</vt:lpwstr>
  </property>
  <property fmtid="{D5CDD505-2E9C-101B-9397-08002B2CF9AE}" pid="61" name="x1ye=23">
    <vt:lpwstr>v6bw2Em5G+BMdlcFht52lu67LCZryAwjMQSVZeQyZoSDNIfjeMfr9z6eNBAQCbNHxot9sUTFgAEtFk10l0Rg9QvVtm3eqiFg7de4zmmikuunE2+HQqc1YuKNdaqW/orRTZ2J3Yafuc0Cu4vprSGsAxMT/vl7fZoD8iZWMiRwK2R+HL3iQidR0qYrdmFfp0ALRFTqXw4aTMJAio56igj7E/nmtv3/grq+RPi1hE/bX/Ehbf2/x/Krsr1NesMx+Gp</vt:lpwstr>
  </property>
  <property fmtid="{D5CDD505-2E9C-101B-9397-08002B2CF9AE}" pid="62" name="x1ye=24">
    <vt:lpwstr>Wp+BL1WrB4dLiOrn3FvyWQa4/N0ogzQwS2JJvFaLixkrg3PjJ5gfllZT2Tzu81x/VXb7u+TTjTO9shArYqGVFkyF/plVsdNniSkM1HkDPnGUgB2tOv7QwZ/757XBBfJO0LaW5CPDqfawP3d9MOWGCbq6LUnDXBwdrPaqUxlhW+PBPqDedb3V0TjzJvC6zu537sNBVk9fF/dcuu4Lc4Tb8mOVw6mfIdLoMkYm3QRhqOcmUXDGjpTY/S/NmkPDKNa</vt:lpwstr>
  </property>
  <property fmtid="{D5CDD505-2E9C-101B-9397-08002B2CF9AE}" pid="63" name="x1ye=25">
    <vt:lpwstr>nzy0u4TzQlZgs2bL89OTXE1A7P2XiIARpD6mcr0Ki7ELkzsNCap/CGcBu51vU+FpYwF2CHossQ6l+o4B6VKCJaXzqVbVH27m107RRj0GeDiHo0k+ShWGf25roWCMCCaLPJY30iH79CTx4tV0EZalo0d3SlV0640k4Wz7aER1SE7/QL0uFOfZivWu9VDRcEqZcmq4u6wIDe4rfjia7l0HrIXk3K+I/6PMwoJb51Ln+cErvjVD7zjVy6eMFz6ZOUt</vt:lpwstr>
  </property>
  <property fmtid="{D5CDD505-2E9C-101B-9397-08002B2CF9AE}" pid="64" name="x1ye=26">
    <vt:lpwstr>78NsjsVDpTsWuKNkMFO7easNZ+jvs8s6uDCQbKau/K12/HLLr0p05lW9QTGCQUMD2aOWzvjfJ6Ow3Vn8MIPeSz/1w9nNhSiW5CzL5U2+rcP6Y1CEzGPPLe2Ua/2+DO1LPoZtAFG+kjrpTmySMRQFGOBlGT1cRE3l7Jj8ILxj9GcK8+eIY/pELvv9wayBb7qhPexg5hRIsarLv/Oe7Wx7CX8r8g3qYquckhJ6yc3qEdNdDejltzCXvWKjEFIzy9w</vt:lpwstr>
  </property>
  <property fmtid="{D5CDD505-2E9C-101B-9397-08002B2CF9AE}" pid="65" name="x1ye=27">
    <vt:lpwstr>nRhDF0jD4ZHYsJ++jQsrOttxBxOw/qAqSEu/AF349Hojr7BWFN+MV3wm83g7dyLV+6BcZBMn2D8gZoBSenZH86wOAgl6wq10F6DHhywGFZ+6fmbSQ2epDWRvcHzSSRX9qZNgYyOvEhcm+iW6Ao9MvlBlmXR0MGZOYEiEjA3D4N+n5j1OWXNXJePCyjl/34G26qsMohLJv+esoaHhGmNTnj9Cu7uN0u7PkPHl9hn9WfbCiKzWI4tThSJQ//RdsrA</vt:lpwstr>
  </property>
  <property fmtid="{D5CDD505-2E9C-101B-9397-08002B2CF9AE}" pid="66" name="x1ye=28">
    <vt:lpwstr>TPPiMoZ+LbR/s+0/tNjkXv1XQjo1Yak9z1L9i9zyPNK91MsrabA0bmjYCTrZLkBnZjno05sgPwev5hvHEXGD1qsJICT043U0KnYyptiXIfeBNTINFxoL87oiVdOwER2qPpWcQT7ldGckrVM28Vsc2lx0MS9VSebSi7r5Nq+j3cdkurQe3fg/6orUqfKnpjkmFxWiO+AMDr/GsbWzTazfcoQOaUuPCnXsRPnTKuYHTDuW0daPSrXtoV0TBOkVcUJ</vt:lpwstr>
  </property>
  <property fmtid="{D5CDD505-2E9C-101B-9397-08002B2CF9AE}" pid="67" name="x1ye=29">
    <vt:lpwstr>n9fMi7t52oFrgsCgdAeyx49SILAE+LUPHMHr/TPdn8Q8JOhWHY10xd2jg+osAohhFi0HeInJBjeDyU2YSG/z26Df+PuZLgDfdhzARxf7w/Oa2xGbU8Vvqv1X1GR/oMCjjkk2RQ27XKXkkO9RtAgED8GP+Om7ShygNzIWXjWLiEq3C+qprYqPq47j59iB7rLkDk/NJ0c6OMorMae4n/dqFc6CE+eFOIUiGQtqKuiCGroimqPKu0pOTSJmTkFKvwu</vt:lpwstr>
  </property>
  <property fmtid="{D5CDD505-2E9C-101B-9397-08002B2CF9AE}" pid="68" name="x1ye=3">
    <vt:lpwstr>NtXaC3OP6hfS8dQzvoMmz4Jf7t8mfyYmWPqP4jK9lhXjVrHWsciVbxqbJK8I+x8eIJqO8VsEU2kqC2o7y20jm0/Fc6eRRcue5Iba0WAdUD4I5OOxyEQ7R/FGOT3qLxljOhGes/Yt4xhOF4QAPs/ySQk48bP3pKPNiZ7jJ27fo3wZIdyXZzkKhUSgLe4PQwIQlqHRVxrcfOuQYCUZboZCg+lsPu9hcMlP0k/vqk6c4cXXgB8Y6vEoV3Qk4MWrMAf</vt:lpwstr>
  </property>
  <property fmtid="{D5CDD505-2E9C-101B-9397-08002B2CF9AE}" pid="69" name="x1ye=30">
    <vt:lpwstr>Bmodi4BB/xbKL2qiN6ZeToN5WNDhqHrR9oXqQh8EU1Yu3EL5+mmXenDJcqVZC6K5rKENoGKCNLsMtspCMhQm7H3HGip7NLRKY1ZYOCMwGZVVJNwZt+aiRhvws389MYW/CMPPo3YFq4a+a3QXeBcDg4T4NinSyZ9sVaHLFSPodJ7DrRj/P7Gxv+m71av0YpyooPLCkMeijB1g6RzPW4JFgwG7NWREOjK+bZlhyUqsPvPZvd3YybJnzK/VoFW91gb</vt:lpwstr>
  </property>
  <property fmtid="{D5CDD505-2E9C-101B-9397-08002B2CF9AE}" pid="70" name="x1ye=31">
    <vt:lpwstr>jk/GTxlgbeBH/6sTaUukJb8eOfdFr/ILVZSdwGOcccpfKA/9So1F7Wuk+LYi5aMNWyr2zFFGK+hor3/pBwQ3+07AUCbMlrTEngQY8hswLIuvtMskVoaaa5Hy0C1PzfAuTBpkx79EiuXlbEhqAajdGhyLv2GU5EulQ+vcHvw0UySuHYEY+v6ZJpS0UbTAfP+FXcH179lIJUT5Z6/6ByssXYiggTmcWQ9p5lqym7GRbwM1N52rj142NkYNeBSqV8Z</vt:lpwstr>
  </property>
  <property fmtid="{D5CDD505-2E9C-101B-9397-08002B2CF9AE}" pid="71" name="x1ye=32">
    <vt:lpwstr>+yuiVId6H6/Qa+jZ/TFwGa8Mh9c428urB2AAf+jGTyRKaHb1KKQ62wSD/eFXYVRYkXVGTXIp03kMyZ2ACm03F+eWMYF/5Awzcx4Jst1c9Kwh9P+v5/AJ5b+0sfLvdSNwjs7N+0iHHg+Mfnb+4zJcLYjQz9OmfzM1aKbR+GU/WHBnDCpOvz5q0dYGmHIguTLSmqp7RQRhR15ntrdPsDOHfTxS8i0pjf27mQ+f6IMsAwOFpeqcJ0kvz3Vg/lSsp//</vt:lpwstr>
  </property>
  <property fmtid="{D5CDD505-2E9C-101B-9397-08002B2CF9AE}" pid="72" name="x1ye=33">
    <vt:lpwstr>U9wT01N3AaxWykVG/cA1UD5pMaIURK99wDTdti2pzFdunKuNssU1Uoq1NS+l8T+A2cbhS8LLg5pBlaid22dsijXWQ48+S7gAZHpCneoxbNCdEAZMTjOy8hz1XWFKC7Se6aFDK/swyAmnjD6i4ao1/N5ay0AQ0QL39gm5kdSUBFu55xT/LFnkvsVXeq/BN6qxPehY0tIQX54JVm4AMtkno2m4Tt0/Fo8cwLoYkRvvmj9aRLo6WetXevmqi80C7NE</vt:lpwstr>
  </property>
  <property fmtid="{D5CDD505-2E9C-101B-9397-08002B2CF9AE}" pid="73" name="x1ye=34">
    <vt:lpwstr>Blt9VmGXNc0Y0cZauh2UzFmEYeZuXjyDh2wRDjOMLc7L1+P/UvmpXkr/dG2ploMfTvbh2DTtUizgUSZKUPhXqhMkpHVZWznU7ZbSdXWuxBiRnNEyik5a6sMAyZt/3E+jAtS2Kb/WjG04z6tM624vqbDPQGOLXiVRacEXrDeyKjw43RXjwgNmBDwj+nOn7zESB5lvee/36URJGkPh9/auIfWsAfeGK42YyXAQmNL14JLITl6eSLm+7rr3n5Z6e07</vt:lpwstr>
  </property>
  <property fmtid="{D5CDD505-2E9C-101B-9397-08002B2CF9AE}" pid="74" name="x1ye=35">
    <vt:lpwstr>/zD5ke0oYgPQSP/ML2jjwLKNZaGGitIZGdqwhkPd3QRqlpRZfDA2VZxVpWgEw/4oarQfEeNw2nfrq3mjd6EEDU40/XVLPkWc+WFGp3ydKRbKcsYAaust2zOKr+iGfP9JtqWSUlyigStMLNT+zik6bXIbV4O+iNlAmYrgFWTbcHOVtusNIDOyrpRd64EhCz4YxO12gsBXSkZm0ffW6oBTtkDNxW0v22KgXKJ3ABpANzJjIoaclkCTcRF1mhhKKie</vt:lpwstr>
  </property>
  <property fmtid="{D5CDD505-2E9C-101B-9397-08002B2CF9AE}" pid="75" name="x1ye=36">
    <vt:lpwstr>u9UKtzvBMImSYO+7jZNwbJc6MNUytkjGiQTvUhrYXXLbTW93CLaU0qQTG8V3YWLT1tjwXrLIKBxnEc/VPkRP20MvdQHZX0e0Vy+c4vgZCV4/zbVJym+Pq2YVs3UQGmdX/fM4ySYx5TZjIk4fM+sbyJLFZySnhEf9kv/ZteQvdTtn80XDZeLFFfpDwJICN8LjRDbrvu4z/lQ6CUvMcchL8deVnECqMmlbmOQ367ztzxl6u3Kq10EJCPCfAknG8cY</vt:lpwstr>
  </property>
  <property fmtid="{D5CDD505-2E9C-101B-9397-08002B2CF9AE}" pid="76" name="x1ye=37">
    <vt:lpwstr>bjhjrsUKJFKT9hB0I1sPZafwmGlT33SwzGN/qMBjm8o9dzFN1/DGxaHSrqjIfks+gQsmBvaUpCo2zdJe8XkF54Tw7oKV3YHinAbaBHQHtpYsylRCqm/PTlkWpgsul/Q9IrZXhj07Auhd+e5HNxe2DR/YnovyzZHZnHYUS1n/5ZVRgqluFA5RjgTx0HJ/2vlGguy6OG7yeeiXGFNGUectxbvXdVSV/j02Yf3Ha2ScEwJC9VwrCbeRvW4GiL7j1vn</vt:lpwstr>
  </property>
  <property fmtid="{D5CDD505-2E9C-101B-9397-08002B2CF9AE}" pid="77" name="x1ye=38">
    <vt:lpwstr>8cVQUOlVppP+2+HiO9e64lS0jrMucjT/55fTRNXWP3GqOMWW5nH2C4OAa3ugBC6fNXuxSW8TT7UNKdXjSkPwl+YejqVeVrgFpt0AW4XKk17AxgvGIMi0r+jF1NfYvoOTdQJm1gg7YvrqMicOX7yseUTDoPv2bjPbsoIpeowG6LthJ1vyghunCVxazDpkeRLxprP/IrKyRXQOJNUIawzJWvKZGvkAu9gY2qV2wnGDKrzgn7alyfEvmr6Lai7B0ko</vt:lpwstr>
  </property>
  <property fmtid="{D5CDD505-2E9C-101B-9397-08002B2CF9AE}" pid="78" name="x1ye=39">
    <vt:lpwstr>5Gr8uq5IlCcEuSGGbHsxpeT4BaMCK/OJpF1htkInhaRVJcj2aI4iawxJdvYBC9KXU+n8G/q5VRRJAEgmv19MhFWnFj9x+dRLr7jaUXd3xjgiAJIHEdR26//S+cKlwDrFPjysFM4ktQry54PJOaaDS8SlAv4qbnoGsvWQ1qEgQMqygdek3Lfg9k9xw8wIQg1p2u0UwHtsjM4zjpDQmmOFmrrHMnUWfaXek7RzZgwFb6DoB+LcnXkGie0M4VJ8Wm/</vt:lpwstr>
  </property>
  <property fmtid="{D5CDD505-2E9C-101B-9397-08002B2CF9AE}" pid="79" name="x1ye=4">
    <vt:lpwstr>WtpcE3Rni3u6AnRXmk5hUakMtdIuTxYoUqot+m2NGHyO7Q1L8GOKjJi6ARby1RQ2kLHysJR7sg3a0SvhwzrN3LlNn8jOKO7x7tchb8czqah0/yhwj8rbQCAu+UuLWLMsAuHy5IoAF9j1v/g7dkXT7SG2BeK3FjbVY5uToeL0xycDtOWDN/yqtxGhk3QF2bYXbBUpqwtR8O90hrSoQIGBrLIdk+DXWko72hX11pPj5ZeJ76o/2rvKCzAdb6yaVCf</vt:lpwstr>
  </property>
  <property fmtid="{D5CDD505-2E9C-101B-9397-08002B2CF9AE}" pid="80" name="x1ye=40">
    <vt:lpwstr>ZVtqQvopPP9yFGelElZ/K7aLP3Qe+7zPmj8BLLAOU611XLvkoUJNDDfLHWTlXADWF6W7HPvnmOuc+R1/pC4ERRlDxaTC0/xAbQzrBOProtHhjqT9Nm5wab4ebjd3cKSQJZpo0qW3RaejdQL77f3tP+K4/uIV9siCzC03ms72tSy6MOBYnW+mARPfDHOd1XL4bRYxeiGcR35y57TOvu0b2aUVz5MU+iP1bfcQEuXz5HZXf4fgRqLJm8UItfc5REY</vt:lpwstr>
  </property>
  <property fmtid="{D5CDD505-2E9C-101B-9397-08002B2CF9AE}" pid="81" name="x1ye=41">
    <vt:lpwstr>Rdbsd4QSqTtE1bxpZQaRzsyfbbX0hy0Y9JEogDHJrUkBTdLtMSKPe3+Xv+exOd1MFNTvAlo+Hw8fSWc3G7s4MrnpFLSl1NN8jMVULSDYdY3t+nCnB8N+ff7WF/5YYrftcCvpjXLtmHudKtgr6tR+8f212/uooVoTJYGbIabGoN3wSW69KiMnZc+PafmRtPrpKqMJO1f5pNqPvZf1bSfUNjmUTfw0uq7UklpBUl2BR3WItRuGvH1VxHFrcCA89oS</vt:lpwstr>
  </property>
  <property fmtid="{D5CDD505-2E9C-101B-9397-08002B2CF9AE}" pid="82" name="x1ye=42">
    <vt:lpwstr>A8YCsOr348G/x8auHho13YLODzlSk0POMiujrM/PBGEhKwP9Wo0K3/6TQ69u/RFNw3ov54ub2UaBkXokMRYVFSOuG6j16IYGq+/B6ejMXNgBByLi5nUjBfHKI8n7kbw28reJGrTVh/GinlqQiQqvOAdUvgqUZMmwj+T12YppLHkNlKJ2WgzLgRGjJQtDD0KFLnEda0LxNXyk3FM09vMl94xpoX3B+fRsjOqdDyK0HdVcL/iIMKX9ubPGnbW44gO</vt:lpwstr>
  </property>
  <property fmtid="{D5CDD505-2E9C-101B-9397-08002B2CF9AE}" pid="83" name="x1ye=43">
    <vt:lpwstr>IqhSOkBdj2+rqan8Y8XdpnjSylaOep5+3n/IZJ3UT4Dv1eIkv64r67AHuVEY88TPuZVgKdmetGBDnf5ZMui1n5jdT8V+MEImxPdWENV/Ser2WL1xnR4VboRQDhhS17Z9e/JX2GfZtpdAUkX+Nrm4sLnpy5JYO/H2zWgQotyfr/yxqAIbchRClZp9dZalE00VVj5U7ITaJz6+HfZOZsbQPKl7ED1rvLnWxaInanhUORvj1wOiP+Ge0ewISWYNQ7e</vt:lpwstr>
  </property>
  <property fmtid="{D5CDD505-2E9C-101B-9397-08002B2CF9AE}" pid="84" name="x1ye=44">
    <vt:lpwstr>ku+DmuMlCDOJP3A7dqNxgWIik5K/CqBD4L9QTzY/zLQu8n3nAkDnb8PA5XDI7OnmEMyUJe+YKzjC3KdT15OkEXtKVRW67loG3Ei/GJ1m58+6IXGo6K1mmyAKmbs2LP7GtneDHxEvgDu/sI1tjpL4E35CE3jrVyeuyAW0zzWbPOlWcKt0dgKAihao7kmJ7tbc1HQ5ws9yHoR9+pBh/qUyXwt/XOHeSTKpMisfu36KSKx7KzraRlP3E6JmmMfBJS+</vt:lpwstr>
  </property>
  <property fmtid="{D5CDD505-2E9C-101B-9397-08002B2CF9AE}" pid="85" name="x1ye=45">
    <vt:lpwstr>kIby/j7UsEEjD2EsG5u8WgGtVU2pMpFW5qI7BnKxqU9on4Adt8r8uZbE/VHBZLgn+ijbDMPjzq3CCTOkPgsTlwVcmjwa1pk52GTcYbczrqyMumPcmvBlS9X+iZe5/BQL+ZaiRGuorrfp06wq+2MSPIjeJzqvCYC8ukpqYibQ/hQ70ByZbBL1twmhS7/eJTec8/YeytCZFOEZgNHsYJDik9ClJwfIzc9it3KVzKp0V9yrF+Qnx4jv2CGiN0lUK+3</vt:lpwstr>
  </property>
  <property fmtid="{D5CDD505-2E9C-101B-9397-08002B2CF9AE}" pid="86" name="x1ye=46">
    <vt:lpwstr>1sy2psEuD31An3Z/1aMq4KWQYVuxXeefwp8iD1qTA5ez3hVt78saEEHnX+oVRd3DXgT1EDtofeqkVj6KGDyJEHonp7El3SHViYwqAcEv0QK2zhhmakNq2ae53CPhyKvccapN6XN/c8NaqbA1kho05lQpg2EqGUYnqs5H+0exy3KAMwo6QNsTMWkjuL8xJGDz47iOCHVgDqETJ/e18kF0mGEnIrb3hiceX2nYHjKZob4gqpJbOkkxkpLkzNhS00n</vt:lpwstr>
  </property>
  <property fmtid="{D5CDD505-2E9C-101B-9397-08002B2CF9AE}" pid="87" name="x1ye=47">
    <vt:lpwstr>5hje3iN3wmqu+qM+rNuSfmNXhpOlbbQVCOL8v07bnyRZHiwKQFiEQhqZnmVkDgfA17onEjqkpcRTKwGP9k/k9UMl+EhgBNGYEEiGKUsD8lNGfG4sBhd1zzXE70FqLXCBLLt+R+HVEQsb+IfSJbt3aBSMWwVkyN1qFjgmkoaWa1Mlx4wrGx8eXlNYWlJf7/GX/N2pOX6kPocPasUlL67RxI+sBrvbREMwW+aVfaimhGl4W5Oo2MgPGJ/njkIVSzU</vt:lpwstr>
  </property>
  <property fmtid="{D5CDD505-2E9C-101B-9397-08002B2CF9AE}" pid="88" name="x1ye=48">
    <vt:lpwstr>Lsm1H47eU5vuCco7lZm2ZkGsfg+3eT9I4SfzLrxWN1OaN1vKERzDEYDbKKqOxZ0XjfyxU7RFxKT1kG1ikgvzV39iAK0KxPz1A+/0L/Q5fKSmo1coSmKxZXUhIg8Lm9XE41WTxlo+XVxe9L5r2Z/KVW+OAmLmxnh3J/tvv9Vg+KnNVBU9oMMhRIvl6QLAGSDA3uDXSZakHVlClR1JBOeH+dzWbccEASgFEVZExX2oS8MsHbrvkg2F4oKgyBLFzl4</vt:lpwstr>
  </property>
  <property fmtid="{D5CDD505-2E9C-101B-9397-08002B2CF9AE}" pid="89" name="x1ye=49">
    <vt:lpwstr>vf4ykaoKMni8EuteXkZr+c3RbjNhaQMrYVnBpzmgBQRwn3ZAQxOBeo3wr88V2CW/mmmKjLqJxnYiMmra8hRAfCt79ZzjtlTXLzGMZqNzBLcWXCgt9PQLxoa1YF9r72vtMc14DyLnbNHxmQO31C4rSLIw709TY8TA4raw16Xz9IUtayCoRs200f/cnXyKhPctgyC+stDpfMIJjC/dLoohqVG1QpkTJc0002eBZzbvfLZiqtsmhZcCuTHrZPP4x5P</vt:lpwstr>
  </property>
  <property fmtid="{D5CDD505-2E9C-101B-9397-08002B2CF9AE}" pid="90" name="x1ye=5">
    <vt:lpwstr>tmkSNpCrkMZEb+7WCKDmBU7VWt12QJg05NUFtrSmAOmOAvDRqAYvMxEkD/sD8gZHCCKmbhZX37+rKFW1/V3Bs1OS2DvtEjwaabsZXFiQ/3Wy7OdkyKPFeful7yXM+F+K0oPyHxPvgZSge/5UCjYJ69/diO6LpA+gK9HHmpRkZNJ+zpX/MsFPYSqhcXfjHFD8XdUiU4atzh/1k01FrHsTtJ+bAIaqIFd30QoICEkKMNnkkZlFn/aJEhoDXD/XXuO</vt:lpwstr>
  </property>
  <property fmtid="{D5CDD505-2E9C-101B-9397-08002B2CF9AE}" pid="91" name="x1ye=50">
    <vt:lpwstr>rozJYu1vxlgsT/xuxFPl5fE8RLD08AbCgLcA1pdGWOJWbFeenhlTokeWbge/I9Ph33lMpe8j85CQKAVmojc7Uh2SxJngBp00sZ16qf4gZ/2YqrugRG3JOJ9KWB7Ibj0Cv5dg8kZdXsWZYgDGIENMGyBrws1CpA1O7gootpfI7XcO2zOc9sirTysCpBMyrOQnmeAnuyZQI8cO2oLKzobjGDDP8zAykp4DpgvAMkXyJbD5TlO8esq09avfsnLedmB</vt:lpwstr>
  </property>
  <property fmtid="{D5CDD505-2E9C-101B-9397-08002B2CF9AE}" pid="92" name="x1ye=51">
    <vt:lpwstr>Nv0gz4BjAAhZXfqbw+Q4o98HgIUrOOVUg/vvhrOjzaf1ZYskeSQrx0jO0gYvgeMOIgX4OULYMCrM5+SYMQO5FRU24/ZW0aW34aWN6OAE6SRZ37PrES24azta74261CZWdqYkxjzLxqTBIb3f96m+NKUXmz/Rutf2lokxHiXOCaI1B/0Ikoeb/aVl+w+/nqj+Ht22Ako+bmTH07+uJbZI3Ou+Z+wvKKG4BiVnyDHrYfY0+uVRGu4sznSuaKX23ob</vt:lpwstr>
  </property>
  <property fmtid="{D5CDD505-2E9C-101B-9397-08002B2CF9AE}" pid="93" name="x1ye=52">
    <vt:lpwstr>fqaq/vl+lU9RdFLMt7kPYX1p9P+D+BTuW24F+jVjxD9hXU9sei8+KZX7KFhsZkcUc2jdkN5wVtdeLTiOE2n89ywjiN9uaDz3G0EU/ssBHmKbJTXIlsFIjf3g5g8HDJ93PN8tEHeaVP3ieJN497HIZMaWUTD+m1kkxA/xzsMkg2AkOvcdkyDu+TtFIXlOMMayWKevJjNGbqLTywdmBZcxCFpjiueZv4ti73zeSu8nmA/pbdq5KrFZpNhPVjZpVC9</vt:lpwstr>
  </property>
  <property fmtid="{D5CDD505-2E9C-101B-9397-08002B2CF9AE}" pid="94" name="x1ye=53">
    <vt:lpwstr>2zQswqB3mQp3bKQPXeeOQQtXu1Gu+fvPetD/0O7yy3sw8KdV2aLU/onkcV5+l56QNREvph/xsrQhtncyvbjDLaWIUQxjGL50dleSXLvnD0o3Mb+mtbKAhWQty1o5ILoxR1kWVyWIpbDNrxcJEfMSTDHQFZGIelg+yBlp6rJvcc2yVW33H+2bvkeEW0SyiuANoEL8RR6d6l/mJ//q5jDuyarZjq/eosALTR0l40Tb6LxZ001+F9KbSs0/gPjCQ9F</vt:lpwstr>
  </property>
  <property fmtid="{D5CDD505-2E9C-101B-9397-08002B2CF9AE}" pid="95" name="x1ye=54">
    <vt:lpwstr>xsDdLDU6MPX+AgXlcfoJWaVgoc1mL1GXGcLMGH8sN8SfWIScy/pU+YNKbpCuPhydOO8kxdW35ZS+dV2fGoF3AuBSrjrboko887E+W9rnH8SY4Za9ncMFi/JW1KbeUQKFEBoxY25ciytH9J8NpP3hvSgodngkAYsV0rysv3+fhaFFZznh6Z9EaTNXmfpC5TkTtGabc4JjnpXLl46v/Xb159nqODe4XMDJ0W14KrG7oq0V3TN11GPvgfNV85OL6dH</vt:lpwstr>
  </property>
  <property fmtid="{D5CDD505-2E9C-101B-9397-08002B2CF9AE}" pid="96" name="x1ye=55">
    <vt:lpwstr>yoGJ2OMrFEQlwAnH1HHpobnJcL312QZQaHi8ptJfhe0oikAolTpUJi19bJS4QO7jB3+J1FpT3/qOVp8VczS8NSI5Ynb84GtcuMXx1V0mz/yrT8kzZPK35mLrMpQbiT7hIPelMkCyzlHrEV93boF3+kzk1cw/jGQ/YTKABnZNYETcsTbZqGEG+wG2AmuMrMWO3FXrXcu6yzfXBoOXUOgplrXeN9u1uP6THw8kxW5Sg6FlYiZFyGQ7kUAeHkkNr1U</vt:lpwstr>
  </property>
  <property fmtid="{D5CDD505-2E9C-101B-9397-08002B2CF9AE}" pid="97" name="x1ye=56">
    <vt:lpwstr>GvYpWL1FTJT+JcGSngnLl9GqJL/faXrvfJUmlVQOgk3XxP2dyD3hzIhnhaEptwhNza8Cm+6WiGm5+TrIyJr1L504nffIMPHg4yqKejt3NHVdLQjdOjN49vusxbnkOQxNfS7cxT/GQo1yBAGl6kfgysV0iDbGDglkkPQC/Gusio6vzOpEnMVT9TZlzdYltJ5+Wwd+mBXWzyWdmmpjhE4TFAHUFog4bwrOyfYQUs55X8AYGB2fbymHJTI81flKFSd</vt:lpwstr>
  </property>
  <property fmtid="{D5CDD505-2E9C-101B-9397-08002B2CF9AE}" pid="98" name="x1ye=57">
    <vt:lpwstr>AW4brsnhDXbwCJ0gOBmlWo8c6v783Uqqt/ABasX/EdXnYn+aVQ0Mlp1ygf4P9svxvzmJ3UgFTl4vJZysEgOtP1ewOFFgebDQFdHg+qzM3ddwIBn4int/leDHpPAMlFf0JIjo00A6WBZxOaW45RPIdEKiAvBbejuf2LZ8WbLkvEVYiGGaGPGjJfOrL8aBNq8EYmEGgmJePzZAZEeuf2jXy2zZlcOC8/NiA1c0cesFkN3LCzIYvIL+SmMaWYcEjSa</vt:lpwstr>
  </property>
  <property fmtid="{D5CDD505-2E9C-101B-9397-08002B2CF9AE}" pid="99" name="x1ye=58">
    <vt:lpwstr>/PWLsZIHR1SyAAZ4ZPa5tBjC8FXxzZfeZ3fYSoHbNkDnQxBvc5jTGuDxcFyx2j2CX/PY6mPRP6h0IWTozRdf3547tbOf37u07iYAnyfdSo/NEjUvxQDCWcO0hss4tw0qTi+Cd6JgLtN7tbhDNvEsVx2gpHC4SIfT24qPmigVxyk/X+tSa5DZXUql3J0IH4YDcIDhC6yumKkAlKOwU3rI3vKBrg51KFehR6/7mwva2XHSgjr13eK+aqKP7AFcK15</vt:lpwstr>
  </property>
  <property fmtid="{D5CDD505-2E9C-101B-9397-08002B2CF9AE}" pid="100" name="x1ye=59">
    <vt:lpwstr>qO1G2Eds1+pBOnMj1jhVhkxeZPmN9KJwHyFNmS3nxYcA11bvfd3iUVMTByS7/oEHX/yE9sqHvGau07adxJ18x5VDU28WPK/c8ZdsSCz7M9QqZdj7rsqBzZvA6c1p4Prllu+nSeSpznpfC1ApSoIC23PukMEok/tvdiE5r+VwhyradPlVgUrAVfmZS6bHwL1DdpoP4XFDRva5jgWbAHdFAswAdagR7uAHlpcw32nqf/myqUc4rXWni+63OYaFfUU</vt:lpwstr>
  </property>
  <property fmtid="{D5CDD505-2E9C-101B-9397-08002B2CF9AE}" pid="101" name="x1ye=6">
    <vt:lpwstr>LPN0nugFxJIMuX81vBirwW4A2Yo5MSXFFngvwLYsFAhV+X7EzgdHc4Sk0+zwJGTTvtlWrC+A+kSzfd2JFO78dQAKiHBGwyI8zKeqGKqtuI4TzgP1grLuO2Z0f1xJOV/LRN0HVihxEPQrrXCMHCYYvs4luKFxxGqekg9DkGJg/ONFmIhUVS7mIwiYaMpFOcALCE+Q2ei0s1QrBb3iE4LrHLzOGS6/4Zk/bn1WTJTUcKQsswKBxkDUDBVJE4ujtSn</vt:lpwstr>
  </property>
  <property fmtid="{D5CDD505-2E9C-101B-9397-08002B2CF9AE}" pid="102" name="x1ye=60">
    <vt:lpwstr>urd3A0GfU9WBat4FQygPWA3J3nWRtjrd+bvwDagJXhJ4yi+EOL6xF8Rpycmc1fd3OaXw+KZQBQLb+VjvZG986m0L1EB6i4oHoblJ8i8pmhOyCoYWLUMuBNef0Na0reRRDMUDQ3era/4xwCv8YSvT11AWaWQdJZb69RdQ8/Z7E6E7uD/aGOBOYqNDSkvcfaSv6v0GEHtDyPAAIgyj/LkB8pfxb9jGPBrTjG7JQ2vN/agbYHp7cuc47lBwfy/rEOG</vt:lpwstr>
  </property>
  <property fmtid="{D5CDD505-2E9C-101B-9397-08002B2CF9AE}" pid="103" name="x1ye=61">
    <vt:lpwstr>XZ4YW/PUNnfhgoDYxFaXl2hd/QXbCBr8RssrdN+UHbAI/y9FZuSu82UJ7WiJTKldjFq7A6G5CnK5ALP4oE6FYvUS4MPZ0YfLUPKmZ/J29MIXu+u6jurchvS7GCKzXEUQ4urnTIgoCky44WAnu5KkLmcofqvY+XmHONm8KQGgmQ1PYRbGMFnG28Q9Sv9m2VHgGMaJwSxSQqy68fQvhjaRzp3WRleQAG0GIZKmryQA3aaYqwFx1gr8D29crbrDdg9</vt:lpwstr>
  </property>
  <property fmtid="{D5CDD505-2E9C-101B-9397-08002B2CF9AE}" pid="104" name="x1ye=62">
    <vt:lpwstr>bwW8BmhJrPW4sfELrY7ORer6LLjty5E74J7Ju3kPx5GAVZEqUzZPi6sfwG3Imk/PlzMdi55UWAQ41glbFqoIpHe4bSSVqkkj+l6Ivn9offIgO6pmwv6Q44ia79Cqy+lxcw3AhZjx7KZPSzsfjLV+i6rX2aqDZ/eHRRwAoBVWAL5Sh9kD7I+kINayLCfXqiv87AAAb4WgDJtuiz+YwMq6H9I5dszz3/QtErJs0+S7w3rMzRllQnm3kxL6r1D24fl</vt:lpwstr>
  </property>
  <property fmtid="{D5CDD505-2E9C-101B-9397-08002B2CF9AE}" pid="105" name="x1ye=63">
    <vt:lpwstr>2RTsWZNBzPjAGQ0heDfBRL//5+HP4/fBSLFX/dlohDPe41sJNhdbZxRved++Ujt4XVcBP4jar+IQi4bMPrP++N4oESVTAanKaMWV2ziIsFDxIUzpWiNedfea3VAWggtLvIP5WdZe21r2AcrSFJkc4roonhV5YnxQK9rCwqu6mX3+i+AKg57MHnUAItYbGj++G5fvjc7K1vYJQdXQUQ5MImRxOV6l3I/7/Axq+4diUi5Vu57FvfHZuM3H49aQAwP</vt:lpwstr>
  </property>
  <property fmtid="{D5CDD505-2E9C-101B-9397-08002B2CF9AE}" pid="106" name="x1ye=64">
    <vt:lpwstr>jYqhPh23A+Gln3cQoa4v5ciP2O/rCDpheBhQtlExXr0TUQYPjOBkzlcf/EEl+wc3SuDw2ObkPNXFmoJCI9c3ESVBoYrflCFciR8rUKCrd4DByqvDcE5GLRvgojIJDyoNaqwCFkJSe0rF4FWIvNMgrWLB276EcF2M6W2Q70t4AGtpHUunXi6Xb6boLBqZEgzhdxGu3KqHVrNt8b2yR99/TVC8Et9tnSat/SDoE4gKtq7sdOfrOrdoICBysH7NGAr</vt:lpwstr>
  </property>
  <property fmtid="{D5CDD505-2E9C-101B-9397-08002B2CF9AE}" pid="107" name="x1ye=65">
    <vt:lpwstr>4ymV/x9h0wdqNFiubxoBYdjn1eIeSBuAPVb4rWERaSpt1gwIgMLbFlDbOnkdXthu1dCfPklEd4rnfXs1vOkDvaRejx6ywemaZ8AnIbEuY0X3s1pcn6bvqZlLjU026SnOGPa9wMnNXzA+5HdzydSitf/ihIYbudzp+37AONNFfM6kL0B8tIu55K2q5yKdqv+pKER2jLkBzYMnVundQK84bdCvcBKzbxynnoUUY2iAOmihneHFvHSObLA8CJyAHfq</vt:lpwstr>
  </property>
  <property fmtid="{D5CDD505-2E9C-101B-9397-08002B2CF9AE}" pid="108" name="x1ye=66">
    <vt:lpwstr>qKTs7B1KixKE6dfbfj7sTKI3h+z0pSfp7BmHzazk54YsSSiN2iJCj/R90MdY9AH5kuFMrK6uCT4leh9sw4LkzZJWN5edZpQLlMbnqJewHdH5NLUOLI2UCu/AJTvOillVKzX5xJa8Q7Q4DZ3tPIt2rDHlkhEQ8Yk/D72250tLYEZss69nMBBDlujBiUPN0ZGxMXYZTqVBLmsfuMwf1cJ7XNUv8oOotsB2EAii6IAW5D3N2ZQXEKxW31nz+vEZL37</vt:lpwstr>
  </property>
  <property fmtid="{D5CDD505-2E9C-101B-9397-08002B2CF9AE}" pid="109" name="x1ye=67">
    <vt:lpwstr>j1N0830yLgNQXiMcwS37WkQpFRkTAGnGcy0Kh64l75sQMVhxK5YEQ3CuIzyQPFwL9Z6spXmlfjkMwG/tBb4ZghOrrnj9RMscF2K58DPPPUhkg5JhwOo3cWlLWcVxKJrq6wQ0sRO0QM6G0qdJ2s3a1LuLISz+rlTvm+ef8QeR88nKgYTAvqc4LUg2y280dSbQnd2ZWs3zmd9X25bMOdvyEyfg9LFaaQKbP3uUEu9k7kFS+a8Ec7QLqe5jPg07K/7</vt:lpwstr>
  </property>
  <property fmtid="{D5CDD505-2E9C-101B-9397-08002B2CF9AE}" pid="110" name="x1ye=68">
    <vt:lpwstr>VX68utBxEqIZBL3hdrztFVKlaukuDYo1CNQYioSMd9AVcN3Tp9s6Wc6gKAcQpYdpPHha37GlB5xns7UUIHXXeA1ksV39zzk3st6XP8rsYT7ppQyXkDSzlCry023OzYTkL72g2xA2Ri/LpRENtctgkZm13J/EPuk7+nNjYBlw6ces37z+etwXFpgyl/MZ+T37V6u5fpUn4dSGWbkRqucYY/ImAVjzSYeIvCKgCvYoLQ33iSJk3/EI2DLm65A8phO</vt:lpwstr>
  </property>
  <property fmtid="{D5CDD505-2E9C-101B-9397-08002B2CF9AE}" pid="111" name="x1ye=69">
    <vt:lpwstr>vVYlbdvNyDlan6KeMFe5rK4jI3A1QKmbJKVuboiNvMAhfYzGOY23BsljQuWMPX7uWSBpTpHaykimmZgeC6gcZv9i5XKdtMzrzlgHF8cVPREQHCijxK5iOPOFHNf0wzjg01r3ylyIGjWJDd/yc8jjYc/ZNvMI7nUFouVmN1FnwclYB+JdlvW1KQlvtAooSCH3lnRVAGRzaTHu/voUBGSjBgamjU4TFHWXsWo/3Pex8/xVGA2S1kgZTuUCQO+ssDy</vt:lpwstr>
  </property>
  <property fmtid="{D5CDD505-2E9C-101B-9397-08002B2CF9AE}" pid="112" name="x1ye=7">
    <vt:lpwstr>VH+Hn+7UUOCWr2UQljCk61K/KWsF6m9/yv/AqvZMgrKXGOYl8yIyW1vTdZl9XOs2Hnw8CsfAGQBNG7ZKM1lsNXSdthoyaBThQBHPOJE480PgrqL6hL/Af7vmtt1D+wkPRfBtDuOL202RcPMzDybkFOyJ6qCwUhMvlJmHt26XAAIwBaEXOx+QMgE1yOI8tJ8RLSWfA1Lny41sSEqUhf/aMEnOvwfwzay5BKTmc91CBcv3qrOfd8N2b08BXrpdZaQ</vt:lpwstr>
  </property>
  <property fmtid="{D5CDD505-2E9C-101B-9397-08002B2CF9AE}" pid="113" name="x1ye=70">
    <vt:lpwstr>OTKLsfJaKzDH9BWG0biTdrU1iyKuTMyElGtJlN2E61j5rTs6Yh29o2Z5sGn/DaWeT18jGcg0ezv8MxQNT3dX/VEBwU2TiYc5a0JNZwEBm7seRhtbuXO0Kf8n5Jp5Ac02tcPBjfxAeml5G0Pq1S8VMk/l5V/jQfTWGoy36IIOg3L6JO7Criv3/EHH+oMoTFgNjCaEYM5HJ9NirogKlrJXkAEZMj3XJED4nrTshfu+9hzzbi34JdMOavhD6759C11</vt:lpwstr>
  </property>
  <property fmtid="{D5CDD505-2E9C-101B-9397-08002B2CF9AE}" pid="114" name="x1ye=71">
    <vt:lpwstr>znU083adrRv37OKko1ziq1neIJ4J3GEEabkB+G15ZycJZMPwjni++7sHTDfOiL1058jK2KnWhhzynqDvnkbnkLX7ZYfmBMuCGJpdzxTDS4bU/LN8g7RwyICoFxssDbdwfE7xMTWUzAHTa6KEZtBQ+u5Yx0Qml3CsCvchBTFKn/nIXSaXgT83gbvJBkc7of7Njh257LOc4ANL19UuwatyFmZ2AukxoS0pUna0ar3ATpFQxOrx/yQ/GjfIT2KfG3t</vt:lpwstr>
  </property>
  <property fmtid="{D5CDD505-2E9C-101B-9397-08002B2CF9AE}" pid="115" name="x1ye=72">
    <vt:lpwstr>ztuAm6NNeGwXmsjuzCHQ53wCX1GUcgvt2Qz87gE6i7enfjm1Wesd+MFjB9ggFhqsEJYSIggkMn3w+tUvWswKWF/kLtkvRD2Ty34YSUWUdTVSyYQfuk6+9NAzrdq8brEFIGhIAxccR/YZXdILCcFVl45poOi32o5K31TxI6sjIUtTUTjKd0pC7Q7ZKZlxb9Ywcpc1tlLqC5KSOc7P0XwsLbM3PCxEel31ckBA/oZFgkS2IHwbl4N5youyIVBCpPU</vt:lpwstr>
  </property>
  <property fmtid="{D5CDD505-2E9C-101B-9397-08002B2CF9AE}" pid="116" name="x1ye=73">
    <vt:lpwstr>DHT+iH2gIo6cb2co517NmJepg4pnte93yPT+ssfgUVcfvYzqAhocqQG7RwbMp8+fQFvpr1b3UUHVjZPFXfWBM0WCMMWd8ApqvQ/mKKPOvSbFVtNeqMeUIFgYmpLSJq24QLYX8YDcEqKQLOz71aMrz0omdqxOfhtAC2Td1RevSHjjjB8PZiwFLxXLruHmRfrz22PiebP5YgWJdbmXjEuW6p+MEMiS9UzQxq1Z0sm4ERDsSvYn/LI1HBXLhhC3PDd</vt:lpwstr>
  </property>
  <property fmtid="{D5CDD505-2E9C-101B-9397-08002B2CF9AE}" pid="117" name="x1ye=74">
    <vt:lpwstr>rNWcOnOmhM402o2cHHpWD4rsSU+JUZ05bLAC6pe/qDUS8JjZ0SVRkRYl3HHAddLektpa7wZ0rxdYs6OQ6J2WlY8eW5IcipQ3B1qLdNaQAnDfTfFV4JNy3cJiO1LfTYFwcM5TeoxN9B7uZSq5MkeiPYKHHNfz75LexiWbE5KDP8N6G42GSYq96fQ1Ppx4FAliutgTqhmNZbpV+1zgNMZ3hQYg1ep/c83SSYk3Vjy7lvf+3q6W25k5RDhciybT5dB</vt:lpwstr>
  </property>
  <property fmtid="{D5CDD505-2E9C-101B-9397-08002B2CF9AE}" pid="118" name="x1ye=75">
    <vt:lpwstr>XGY+tTwlPxVkNRxYxZCi23Bi2emRjAl5772NQGTY1yJxSRMB/WTy+m179AJGepjfb/gbCeizG1fO15OwXQnBFXfvjmovQebX7O0N5QMzACelse1XojI6oLDrWENqtl6U5Z8eMYKtQpKj4Kf1A9RPQi9JgZcfpOE3yvvau/nLgwjOiPX4fNnJFCMZO4qadI0qeB9pZGXFtCt6/oql18QonlWjBpoPr+zL0VwtfKIn4YZn338j+qPB9/fRs+j7QPk</vt:lpwstr>
  </property>
  <property fmtid="{D5CDD505-2E9C-101B-9397-08002B2CF9AE}" pid="119" name="x1ye=76">
    <vt:lpwstr>Ld1AH5164t6C2G+eqxF34+UntOvoPBHYRqMeo4TbAEpxNqcZKoG89L+7R7pUwKJcPyoktqbLVY4bioOo88VfPAciOo1/nyLF5VTGR4as+oDqFWlE2nvlPzy+TK+lz7rdpdn5ghLIc7lozRj+2gsqoa6w13Dy/QR84X7hudIRApV3v2QVWBvn4KujKWPiYLUMH+9RlxvR9u+3NPZpVRakOqfg6YzehF4lo8/EsN3SS5zhzuXBp6DuvrlOgNKOLsh</vt:lpwstr>
  </property>
  <property fmtid="{D5CDD505-2E9C-101B-9397-08002B2CF9AE}" pid="120" name="x1ye=77">
    <vt:lpwstr>WAxOzQIfbT37+DtUFdzMwmYX6vde3ruidSqAamc0fvnya5FxFF7jdHOneJZaS9UNaXImVFFw9FZBjuzgeSN1z25NTPQFKe/vW9zszchrV513AyIlLWZWV1CRssxw5PYwhdJlMvp5hVtm7kHFEBfi7oCY5YHh0YZ2CUqTXLSizdEr1hDhw3yZgS4XXA8tFNeJBQGjfGC+rESXLzRUijdEKKhamPUVpmjY7NUc2iKgZCQDkm/JTDL8yAyJ0IFTqfZ</vt:lpwstr>
  </property>
  <property fmtid="{D5CDD505-2E9C-101B-9397-08002B2CF9AE}" pid="121" name="x1ye=78">
    <vt:lpwstr>odncKml7kxL4BIOcGXK3afqhv1sR551oRkRlgJ8BAIEnhVAkjiMC68AXet8riKOt60sgkNCa5npKFaISck8eALZTNb6BZFDy+2ZP1dnnN2PgCpePadewhymgBb0havULXLpfpmy7LSiFD2EoSBRBCY9x4Y+82K9W+8qJNbq7QMWlzxTJuZklXOJxUqX1dBA3Tr+gXiLnOTKIFNZLUqwTfZ+I6f+fb3+kWdlSKfh/hFrs/Zjehj4JeOZUUkCNxNG</vt:lpwstr>
  </property>
  <property fmtid="{D5CDD505-2E9C-101B-9397-08002B2CF9AE}" pid="122" name="x1ye=79">
    <vt:lpwstr>RINk1SivbO7gGkdVgwkk0z0j6hZIU/OZc08su5HZ+cYHkKA5VUZMiUZhyr6yzprDva88a8H13k/Zr7VB03VlwJF8ZZ0TG2Y6jK9hKUBFp5vROG/TfoJC1+SAXzGjkj8SU2WR/Nwbgz9DP2zaZCNm3c8m/wZrcGiwRBrBqgx0UmEa/ac71hXEGATV45TL83UF8rRaerGfDFWzFCQrixEH+Lz1SfnQyFNqaKeiKooP9OHfr6vI1JeKMiBhwJvKzBs</vt:lpwstr>
  </property>
  <property fmtid="{D5CDD505-2E9C-101B-9397-08002B2CF9AE}" pid="123" name="x1ye=8">
    <vt:lpwstr>Y/FzfZgLMjrIvKP+EqM72dJQLYWzoctq4oP3rEuEfnMJcOkKOl+irFjmiJYqbJ3dH7KSnd/5RwxKcdck3KPgcPjq0lJkViMcUdAcohh0jQc4MxJ+0xtZlZ/M5hRPYauajcignGiN4V/I6P7pS6HzV+5YXr9PcFGMGYvjQGWeCkIoxxkUywUVW8Zwg1ESLQojDbeyLIWCTLmPDoqGBP8WBA3lUp16k6j+XtA2nPVgukM2EHQd+TLlkw5kcwBhWFp</vt:lpwstr>
  </property>
  <property fmtid="{D5CDD505-2E9C-101B-9397-08002B2CF9AE}" pid="124" name="x1ye=80">
    <vt:lpwstr>Y9c5NX4S6qClfdM263qzY7vc/KOeBA71dRj1lpqUn2I29QllSsmpwf3nZP5JyJx7StXXWd/hOFKudZM9e2mJ/rYbZiBYgUS4wpHqqtYl0nPQrFgAcJNw6fnhjWB4WDLG9qnGBdrbVocHQWGLD40e/CZxZz4o090jYHVmF7PTW5PrP043aBzVsolGiEsJp+6VrhhlbJilA8Q2NMg0AhA2ihgLWI+aCI4XtjPw5m4x1R64WoeUfBQhjeWSbP2Teaf</vt:lpwstr>
  </property>
  <property fmtid="{D5CDD505-2E9C-101B-9397-08002B2CF9AE}" pid="125" name="x1ye=81">
    <vt:lpwstr>gaJ+kN6upfTrCF6a76O8N+DU/vcbTah8miQQPPu8tTT1UstI7H4YUomaLlW8zPxfg2v0t5KaSWdGzUQmM1iS+iwVEbaOYo9Y9TpBeOAwI3hsck2dxF0RM+HaLnjmp7pp0ocljgAEx5PQSmTtBtMSUf04EiyW5n/Zh6W12MuiyxQ8SKqb/o0mKAwDKs1fqjmo92VYRZyRM1Kh4zIFX6F0hdM4gU7TLahxLweVwWWe2DBwxqJkoLIFwP+hjKs3ZeL</vt:lpwstr>
  </property>
  <property fmtid="{D5CDD505-2E9C-101B-9397-08002B2CF9AE}" pid="126" name="x1ye=82">
    <vt:lpwstr>RaQx0dPcj7sLa6w2CWJGCQSUVp9UoVPGs1URU55voNHUR6m6H98AS4/ixFY29Aq/1TS5gP6hyUcPUKMZCM05RF2zZi9fLOpmswmyf0ZtzaMqofYBG5OKgq8xej52EBc41EEvBBIkPOHw25St3pGkUFTvM3OinyCgVoqXVtWZLyvk/dyrj9oTaZei3xdSsTKdZtZqAui07tnvdV/aA8cphsSGhi5XzuEkFD/2HR+7vOMFnDfEHM0RramCGaE+F18</vt:lpwstr>
  </property>
  <property fmtid="{D5CDD505-2E9C-101B-9397-08002B2CF9AE}" pid="127" name="x1ye=83">
    <vt:lpwstr>5UNFrYMOQ8LP/V8IMymAXPY9YTUApaReSuszjULvF8rG2HWPwSJ7ge+ZDTdwB63TzRPf+EHIFGggCtkJQOP1cPDqeAVBUeF/XS94fQpI3pDn+VvvHfR6NYtve0G1kOvWhJ00uQSiLo/PdItNLZLlSCyENvevGUKyr9GqFe/xA0AAVplBqOTN/9gprXIl4x9KFyYR8adAKWD9lt91t1FlgJNM9Yf+ecbZd+WujN2G50D9yB4KCQ3mkK6qWewYElw</vt:lpwstr>
  </property>
  <property fmtid="{D5CDD505-2E9C-101B-9397-08002B2CF9AE}" pid="128" name="x1ye=84">
    <vt:lpwstr>I19sEyhFfeVdxHDcZQDWi8bndIrnx/sf4maQx/kcfHf44REd7Jwj7Pe9QY7Jq62ETTtVNp+eSpkW2Ht5uT0Sne1dWvC5s3uVYjpMeCPzdhcRxvD1tuTyOOmLPbwdeYUnI50J9+gGFCeIjHswjVgj33Jq9nIabC/C+Hlbp+1NHX8t/0CLpgV7x9eh+XutS/wmDxBMz6xFS8AvtpKinALie1AUJkXcSDDp+EhyCVU1nfa1P59sjoKK27T7veg1JF0</vt:lpwstr>
  </property>
  <property fmtid="{D5CDD505-2E9C-101B-9397-08002B2CF9AE}" pid="129" name="x1ye=85">
    <vt:lpwstr>NwcnW02irZm73oh0fPtjdg2ykK+G8ln+KQGj0N/KUwDOgaWgUXM0gkgQDiIM1tw7hA6AHOSevO/UO4MD9hr23N0EMzk1F6P+7T2ScgMsI3FzutprP0EwXUrk19pT2aeXGuzT4ibbVNVjxFEbv6rVobVtKSlTtK67p6F/nB1PmAlbu/EwktvtfeLR/JuuVcmI5k4eLgEPjaxX72Vvybg2yhq9grG2AXyoTulCZBqIN0C36drD/+3nW9aOnER34uJ</vt:lpwstr>
  </property>
  <property fmtid="{D5CDD505-2E9C-101B-9397-08002B2CF9AE}" pid="130" name="x1ye=86">
    <vt:lpwstr>695i4tCd+AymR5vtD38dGoUaaHIVqcq6L6Zcu+1TtZ7IFQ185NYeere1+qgItQD+mBAU7ybXrl+7ppaCU8v2yFqBtMr/NEtmBUcF9pVG36222Uww1U1lTHVg8/LTbzHu4Lbd5sZPR55X75lCHLqT8YiONpZHZGEB4vNfQoBr5OSdEVpxjQ/mYUJNa3O9BYiCFtcecprO9KD5q2OJgpm7xMBG+UT1Skx4in053Jp+Uy4aih5mBVZhWzn09sSqv6M</vt:lpwstr>
  </property>
  <property fmtid="{D5CDD505-2E9C-101B-9397-08002B2CF9AE}" pid="131" name="x1ye=87">
    <vt:lpwstr>mZSJQe3yOeVbQRssi03r4CQjickVwt4NgRakoNQ8kYc7n32K1xjdcbiSrOM1HoWAxQa+RFDxRy3dfl3VfPsOH3I6Vpx9BHkVYPQIiqkEDe3jUSMERAQF2cYM+TF5WOHccKAH3PU/UxcqZ9yoi62FnLoJy/NRokqHuWhNfib8VqWd/2Lok/Rsnv1tnMBSPuI5EGkY2Itps69hcxy2YWdsCz6TF+0y+c3tM5LBVgAP6qzD2tx2KnzgVluw/IAXI+t</vt:lpwstr>
  </property>
  <property fmtid="{D5CDD505-2E9C-101B-9397-08002B2CF9AE}" pid="132" name="x1ye=88">
    <vt:lpwstr>FCOtp9m3NQA/tL9552G54iy4Bc07gaL8L8XJFaKETiGAw/+ROpmWz0Zp9WOrcjm4QcZCqe4XPK08yHIxtE6aFHauENPzYT5ETboJpwH4HmUJgrFn+/czzS1lbo9Eijx3k7thx2Mbl97XiOKOpxdJmFUrU1oDiaLpg3wrDYwztxkWkxTLXwDhZBX4DqKDGf8T1l9t5VrdAkb8PLEdVh3gIkjf7+fAZ3Hfw0AYMQsPSCke4udZ5E+ZhcGtR0NneoL</vt:lpwstr>
  </property>
  <property fmtid="{D5CDD505-2E9C-101B-9397-08002B2CF9AE}" pid="133" name="x1ye=89">
    <vt:lpwstr>tLdSjxY2HbEMvFmkopWkEFWDCtjCbUAY+p1ETy+XC0NPyu/FYBUW1ND/1syIyC0gWbpRShMgkv/z2K+GiJV+hQ0rnSSd1CQsE1aGRThq2kPXvMCdTynwsPpC+P9poExB39AA0cNDtmsP3Z+x1eXbc5WA6Cw/XMGLFqvHuBgOw3bH72Vgu/m81O9sd+e7c42kqXPH1mR9MFkmtnb+3CH7wLNjVEUtB2oOWm+bzPGF/n2FBEb5AiZeAoJ6C2E9qZs</vt:lpwstr>
  </property>
  <property fmtid="{D5CDD505-2E9C-101B-9397-08002B2CF9AE}" pid="134" name="x1ye=9">
    <vt:lpwstr>YmNXfPGq/XDEaVPI5uifIkDYNoKratEDO0W0HXHwOr4qC9kf7OyeDTsohOJ532peydh83o4HEPKQy4QE9Edv+spaAcpUQqA2pWPN0CbY1Nd/X+81tX4RmLb0br30VYGV6U7fGQjLx3P4C3cvTehasPQaqEUkjHmDW8FteHkmwRluipCm+9mjTmZ5yJ3msFsCQ+PCvVXgNdfaW6wU+/MhaEQwKzWkilk6/hNVodkPLefRg0AdHPxdqTzabrSsPy9</vt:lpwstr>
  </property>
  <property fmtid="{D5CDD505-2E9C-101B-9397-08002B2CF9AE}" pid="135" name="x1ye=90">
    <vt:lpwstr>F6uL0sV11sUwXI8l3RQi0v0QpBMImLddBBI8PzQMzEaAPcbcmYGVbzagJKmBJP37VIiLLRU0x+FdVwJTPTU7n8q+AfET5lyuQALdQyMZELZy4YbWfShuYRDQ9lWy13ZOUS2UDEjGZPevjOq+Re6Ghceug7oZrnpCtimuXQ0ZDRhKM/2KnzxFr7UCsQLvNA8gOSp+M/lBlYiaTx7ccTZsFRkmNeHypNPct8+8ZwCYhvkJnNNhQ5xYaRf31w6pJeK</vt:lpwstr>
  </property>
  <property fmtid="{D5CDD505-2E9C-101B-9397-08002B2CF9AE}" pid="136" name="x1ye=91">
    <vt:lpwstr>NDpKWEwstGzJnOyfkNvY9/6BitVXRt4NfkL83ySBjULUXNVYwH//HUCk0gzFNQ+UfiK0AItCCuhteWRqtefhsMFdRijL6h/RV4LvGZts7Tk1Nsr9m9bBok2rPhF7MWI+q0CjDj+YzB7X2xWdQeRIvLdhqnA0KN9YyiSAMIYWBhzVk1GltLrdV2vVH/q/uFlY3k+cOkAM0FJEElJSZ6JbFDIqh1AQsKFLO8raNJ+kQHPhhB/hLRYGpoVvpq2STOg</vt:lpwstr>
  </property>
  <property fmtid="{D5CDD505-2E9C-101B-9397-08002B2CF9AE}" pid="137" name="x1ye=92">
    <vt:lpwstr>37++YkIH31lscPdriPlyDNx3uLGblc5NBz/aYK8qvltoiaObdz/PbNyS9i/AwPRKpdxmu5wFCDZxAZ9kxPOtTD66+8u+rSK6EmRjxnzXJUSPLmU/1H0aIc30vxCVoMghTO+ic5b0ZhtpO3MmcC6I/mn/J/JRWSVL+3Tx0DLQoFSY4Ki2aY5qh+vcojI1t65LL0Hhv7a2A2Xnd7vRrG1PmcV2lwE4LWtD2DtToREVXkbChpp94RjBVldR/Z0T00J</vt:lpwstr>
  </property>
  <property fmtid="{D5CDD505-2E9C-101B-9397-08002B2CF9AE}" pid="138" name="x1ye=93">
    <vt:lpwstr>dpyoBa0U5jTLi9UlCkgNJou4WqVZFXyReit7rCt6+kMGXfuyUl1pyfzr8s3DA75guK2wKa8lu9SNZI4CDZNSm3Zu8sP4GBEp/MDgybk//avuNy1YltY8c3mS4N9jDPSZe6BdqgRH4rqT7kH9C9jleplyXN7Z0G8+PstAyTgeH3FjgpaMkZSjq3/a/6UzVGfJHvgRaSurMbl1Goxf/fR7EZUMVED2RrzTEeldR4YcCjeKZzj5dFcbf9FlnsO8w8x</vt:lpwstr>
  </property>
  <property fmtid="{D5CDD505-2E9C-101B-9397-08002B2CF9AE}" pid="139" name="x1ye=94">
    <vt:lpwstr>DprjP1PDetkzwsdyHsYysuefVRsSv97Ihhnhk021wMy6mdiRcAPHhGpTxEVdD4nyjNTNAa9ev7zQDpa9LFQ0W5oThJ53fkJrYvPAtgv4Cj7AKdOpoIxR9j4LsxJhM9iq54heVBFrr6WabSRmp+kUVKcbMsF/XtV6J52r0EMGUvYhdubpbMVySYJpQSlvMbaLBABxugoAVxdBogRs9qSukrbSn8urMtD1UhCrNuVAdoPf7qwG7RqCqPijrrjG8al</vt:lpwstr>
  </property>
  <property fmtid="{D5CDD505-2E9C-101B-9397-08002B2CF9AE}" pid="140" name="x1ye=95">
    <vt:lpwstr>6ClOExU76UhigCvc3rLxC3ow6ELSRwPMzgiXFWX5tofmjr6EHe2YwUkgoUCGzmT2cJdVx4qdzd75PyRoVGg5zxmAp1r4iQI3tVY8INRZYIsDT3vfqbT7RMxo+ByRGij4+z3+aDXkq3tIqLh3l/Gh8WCajYW4YRY9G+/ihZWtqIg+xiO5xzek3wWvRQrI0M22yETaeS8XbfeIIWq5lf3k6JPm19fvDrt8dSddrA+RO8dIJvaHto6r0oKou6hOeom</vt:lpwstr>
  </property>
  <property fmtid="{D5CDD505-2E9C-101B-9397-08002B2CF9AE}" pid="141" name="x1ye=96">
    <vt:lpwstr>qYa5Wk6vMK2lGt0VXTVeRspUtlt2P725XUL4ym0hH9kWOrJX5K4/Wg+bvEbRi8LpxP2PBo+HBAntOFan56EnLYhtyC6wC6i1Ro7/syq7zcHKps2TbjlS2trvpw9LC1ZTXOXvBXOWszWISXUhzHQQVEdsp2QnVSUK8l1HPawpC00KslpNF+jIHGEwmn1+Ftr6csqvCZ49zcIG2V2JcpFI+DrlQhH4J3GvIDLtg27LbTMMCJzaMiT7ovGhwCqTPZP</vt:lpwstr>
  </property>
  <property fmtid="{D5CDD505-2E9C-101B-9397-08002B2CF9AE}" pid="142" name="x1ye=97">
    <vt:lpwstr>IJQaRQKBxn8CqOrPtw/9s/Q+G4a/AwLKQgvaEATIGJBDYkw2Xyjd2P4xAVShLM7xZFBqueJclz7ikz9hwFyWUgSQqw5mQVQn3aXmL0ASuJUP3Ek7zWNHG2DgW9ldC476KfUvt+a3jHLNLh7njIr85r0hiDAlvI9JLkuTCXEhKDvsuZlEuXdnGEM33RPC5HReVflSxJh9E6kDLB/wluziKPz76cKJIsUCWMJx9fvalJtiTUxArcuk6SgAC2gEsfh</vt:lpwstr>
  </property>
  <property fmtid="{D5CDD505-2E9C-101B-9397-08002B2CF9AE}" pid="143" name="x1ye=98">
    <vt:lpwstr>okXBXbmZBvRdoO1DKNY8f9gSV8MqhmbApJbwoBc4iPcwJzxFsm0tJDqqxPI/RXg/+4HgIF7diukJ2P4aMw4rxO3dPOl0ZWyufO7RA05L5aC2vNJKL6iiYT+SXaaEfRQCOkcJBC6L+YvAtidDye9er2nrbzEUp4oyH/AEIMam9I6rZqPzn8u9cQcd5lmx8BELGXleTMCL61H7fuzNYfJQsXZ6hxGbJWdNDTlyIltkmhzpuwPQIe/q0JtrM88Y7cJ</vt:lpwstr>
  </property>
  <property fmtid="{D5CDD505-2E9C-101B-9397-08002B2CF9AE}" pid="144" name="x1ye=99">
    <vt:lpwstr>WR+bdbFi5b8BmCx/s89RAzqA2HIXZ6u3DUX3eOpj2LV3R4/rru9yNS9fM97gql/5FjJJUDwoELe+tVLKj+jvosdZ7xnWpHgeziiL698Cmhce1XDwfB/35fMNmLyVf/3tDteW/PfREiPsAD6gl/10Kd7Tr64j/+QR4RS7ygHNhdJmACEDDUboZd1omC78j0eKX+eGG5fPC2ISbcSSwLl2o/3htPYV70EnRn24/Zjith2RBx/jdFu+el7uTdwwRBJ</vt:lpwstr>
  </property>
</Properties>
</file>